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6036ED">
        <w:rPr>
          <w:rFonts w:ascii="微软雅黑" w:eastAsia="微软雅黑" w:hAnsi="微软雅黑" w:hint="eastAsia"/>
          <w:sz w:val="24"/>
          <w:szCs w:val="24"/>
        </w:rPr>
        <w:t>2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proofErr w:type="spellStart"/>
            <w:r>
              <w:rPr>
                <w:rFonts w:ascii="微软雅黑" w:eastAsia="微软雅黑" w:hAnsi="微软雅黑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26568409"/>
      <w:r>
        <w:rPr>
          <w:rFonts w:ascii="微软雅黑" w:eastAsia="微软雅黑" w:hAnsi="微软雅黑"/>
          <w:lang w:val="zh-CN"/>
        </w:rPr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872580670"/>
        <w:docPartObj>
          <w:docPartGallery w:val="Table of Contents"/>
          <w:docPartUnique/>
        </w:docPartObj>
      </w:sdtPr>
      <w:sdtContent>
        <w:p w:rsidR="00DD1945" w:rsidRDefault="00DD1945">
          <w:pPr>
            <w:pStyle w:val="TOC"/>
          </w:pPr>
          <w:r>
            <w:rPr>
              <w:lang w:val="zh-CN"/>
            </w:rPr>
            <w:t>目录</w:t>
          </w:r>
        </w:p>
        <w:p w:rsidR="00936F4C" w:rsidRDefault="00DD1945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568409" w:history="1"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_Toc426568409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4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8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24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2" w:history="1">
            <w:r w:rsidR="00936F4C" w:rsidRPr="0044744B">
              <w:rPr>
                <w:rStyle w:val="a3"/>
                <w:noProof/>
              </w:rPr>
              <w:t xml:space="preserve">9. </w:t>
            </w:r>
            <w:r w:rsidR="00936F4C" w:rsidRPr="0044744B">
              <w:rPr>
                <w:rStyle w:val="a3"/>
                <w:rFonts w:hint="eastAsia"/>
                <w:noProof/>
              </w:rPr>
              <w:t>支付组件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3" w:history="1">
            <w:r w:rsidR="00936F4C" w:rsidRPr="0044744B">
              <w:rPr>
                <w:rStyle w:val="a3"/>
                <w:rFonts w:ascii="微软雅黑"/>
                <w:noProof/>
              </w:rPr>
              <w:t>9.1</w:t>
            </w:r>
            <w:r w:rsidR="00936F4C" w:rsidRPr="0044744B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4" w:history="1">
            <w:r w:rsidR="00936F4C" w:rsidRPr="0044744B">
              <w:rPr>
                <w:rStyle w:val="a3"/>
                <w:rFonts w:ascii="微软雅黑"/>
                <w:noProof/>
              </w:rPr>
              <w:t>9.2</w:t>
            </w:r>
            <w:r w:rsidR="00936F4C" w:rsidRPr="0044744B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5" w:history="1">
            <w:r w:rsidR="00936F4C" w:rsidRPr="0044744B">
              <w:rPr>
                <w:rStyle w:val="a3"/>
                <w:rFonts w:ascii="微软雅黑"/>
                <w:noProof/>
              </w:rPr>
              <w:t>9.3</w:t>
            </w:r>
            <w:r w:rsidR="00936F4C" w:rsidRPr="0044744B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6" w:history="1">
            <w:r w:rsidR="00936F4C" w:rsidRPr="0044744B">
              <w:rPr>
                <w:rStyle w:val="a3"/>
                <w:rFonts w:ascii="微软雅黑"/>
                <w:noProof/>
              </w:rPr>
              <w:t>9.4</w:t>
            </w:r>
            <w:r w:rsidR="00936F4C" w:rsidRPr="0044744B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28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2" w:history="1">
            <w:r w:rsidR="00936F4C" w:rsidRPr="0044744B">
              <w:rPr>
                <w:rStyle w:val="a3"/>
                <w:noProof/>
              </w:rPr>
              <w:t>11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hint="eastAsia"/>
                <w:noProof/>
              </w:rPr>
              <w:t>第三方</w:t>
            </w:r>
            <w:r w:rsidR="00936F4C" w:rsidRPr="0044744B">
              <w:rPr>
                <w:rStyle w:val="a3"/>
                <w:noProof/>
              </w:rPr>
              <w:t xml:space="preserve">App </w:t>
            </w:r>
            <w:r w:rsidR="00936F4C" w:rsidRPr="0044744B">
              <w:rPr>
                <w:rStyle w:val="a3"/>
                <w:rFonts w:hint="eastAsia"/>
                <w:noProof/>
              </w:rPr>
              <w:t>微博下载合作接口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3628AB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3" w:history="1">
            <w:r w:rsidR="00936F4C" w:rsidRPr="0044744B">
              <w:rPr>
                <w:rStyle w:val="a3"/>
                <w:noProof/>
              </w:rPr>
              <w:t>12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hint="eastAsia"/>
                <w:noProof/>
              </w:rPr>
              <w:t>游戏接入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DD1945" w:rsidRDefault="00DD1945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26568410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26568411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26568412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r w:rsidR="00AA696D">
              <w:fldChar w:fldCharType="begin"/>
            </w:r>
            <w:r w:rsidR="00AA696D">
              <w:instrText xml:space="preserve"> HYPERLINK "https://api.weibo.com/oauth2/default.html" </w:instrText>
            </w:r>
            <w:r w:rsidR="00AA696D">
              <w:fldChar w:fldCharType="separate"/>
            </w:r>
            <w:r>
              <w:rPr>
                <w:rStyle w:val="a3"/>
                <w:rFonts w:ascii="微软雅黑" w:eastAsia="微软雅黑" w:hAnsi="微软雅黑" w:hint="eastAsia"/>
                <w:sz w:val="18"/>
                <w:szCs w:val="18"/>
              </w:rPr>
              <w:t>https://api.weibo.com/oauth2/default.html</w:t>
            </w:r>
            <w:r w:rsidR="00AA696D">
              <w:rPr>
                <w:rStyle w:val="a3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spellStart"/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WebView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26568413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26568414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SSO+Web</w:t>
      </w:r>
      <w:proofErr w:type="spellEnd"/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26568415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5"/>
      <w:bookmarkEnd w:id="26"/>
      <w:bookmarkEnd w:id="27"/>
      <w:bookmarkEnd w:id="28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r w:rsidR="00AA696D">
        <w:fldChar w:fldCharType="begin"/>
      </w:r>
      <w:r w:rsidR="00AA696D">
        <w:instrText xml:space="preserve"> HYPERLINK \l "_6.2.1</w:instrText>
      </w:r>
      <w:r w:rsidR="00AA696D">
        <w:instrText>从第三方应用唤起微博客户端进行分享</w:instrText>
      </w:r>
      <w:r w:rsidR="00AA696D">
        <w:instrText xml:space="preserve">" </w:instrText>
      </w:r>
      <w:r w:rsidR="00AA696D">
        <w:fldChar w:fldCharType="separate"/>
      </w:r>
      <w:r>
        <w:rPr>
          <w:rStyle w:val="a3"/>
          <w:rFonts w:ascii="微软雅黑" w:eastAsia="微软雅黑" w:hAnsi="微软雅黑" w:hint="eastAsia"/>
        </w:rPr>
        <w:t>实现见6.2.1</w:t>
      </w:r>
      <w:r w:rsidR="00AA696D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r w:rsidR="00AA696D">
        <w:fldChar w:fldCharType="begin"/>
      </w:r>
      <w:r w:rsidR="00AA696D">
        <w:instrText xml:space="preserve"> HYPERLINK "http://t.cn/aex4JF" </w:instrText>
      </w:r>
      <w:r w:rsidR="00AA696D">
        <w:fldChar w:fldCharType="separate"/>
      </w:r>
      <w:r>
        <w:rPr>
          <w:rStyle w:val="a3"/>
          <w:rFonts w:ascii="微软雅黑" w:eastAsia="微软雅黑" w:hAnsi="微软雅黑"/>
        </w:rPr>
        <w:t>http://t.cn/aex4JF</w:t>
      </w:r>
      <w:r w:rsidR="00AA696D">
        <w:rPr>
          <w:rStyle w:val="a3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 w:rsidR="00AA696D">
        <w:fldChar w:fldCharType="begin"/>
      </w:r>
      <w:r w:rsidR="00AA696D">
        <w:instrText xml:space="preserve"> HYPERLINK \l "_6.2.2_</w:instrText>
      </w:r>
      <w:r w:rsidR="00AA696D">
        <w:instrText>从微博客户端唤起第三方应用进行分享</w:instrText>
      </w:r>
      <w:r w:rsidR="00AA696D">
        <w:instrText xml:space="preserve">" </w:instrText>
      </w:r>
      <w:r w:rsidR="00AA696D">
        <w:fldChar w:fldCharType="separate"/>
      </w:r>
      <w:r>
        <w:rPr>
          <w:rStyle w:val="a3"/>
          <w:rFonts w:ascii="微软雅黑" w:eastAsia="微软雅黑" w:hAnsi="微软雅黑" w:hint="eastAsia"/>
        </w:rPr>
        <w:t>实现见6.2.2</w:t>
      </w:r>
      <w:r w:rsidR="00AA696D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r w:rsidR="00AA696D">
        <w:fldChar w:fldCharType="begin"/>
      </w:r>
      <w:r w:rsidR="00AA696D">
        <w:instrText xml:space="preserve"> HYPERLINK \l "_6.2.3_</w:instrText>
      </w:r>
      <w:r w:rsidR="00AA696D">
        <w:instrText>使用</w:instrText>
      </w:r>
      <w:r w:rsidR="00AA696D">
        <w:instrText>OpenAPI</w:instrText>
      </w:r>
      <w:r w:rsidR="00AA696D">
        <w:instrText>进行分享</w:instrText>
      </w:r>
      <w:r w:rsidR="00AA696D">
        <w:instrText xml:space="preserve">" </w:instrText>
      </w:r>
      <w:r w:rsidR="00AA696D">
        <w:fldChar w:fldCharType="separate"/>
      </w:r>
      <w:r>
        <w:rPr>
          <w:rStyle w:val="a3"/>
          <w:rFonts w:ascii="微软雅黑" w:eastAsia="微软雅黑" w:hAnsi="微软雅黑" w:hint="eastAsia"/>
        </w:rPr>
        <w:t>实现见6.2.3</w:t>
      </w:r>
      <w:r w:rsidR="00AA696D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进行分享,直接使用</w:t>
      </w:r>
      <w:proofErr w:type="spellStart"/>
      <w:r>
        <w:rPr>
          <w:rFonts w:ascii="微软雅黑" w:eastAsia="微软雅黑" w:hAnsi="微软雅黑" w:hint="eastAsia"/>
        </w:rPr>
        <w:t>StatusesAPI</w:t>
      </w:r>
      <w:proofErr w:type="spellEnd"/>
      <w:r>
        <w:rPr>
          <w:rFonts w:ascii="微软雅黑" w:eastAsia="微软雅黑" w:hAnsi="微软雅黑" w:hint="eastAsia"/>
        </w:rPr>
        <w:t>中的upload、update或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</w:rPr>
        <w:t xml:space="preserve"> 函数进行分享,或</w:t>
      </w:r>
      <w:r>
        <w:rPr>
          <w:rFonts w:ascii="微软雅黑" w:eastAsia="微软雅黑" w:hAnsi="微软雅黑"/>
        </w:rPr>
        <w:t>直接使用</w:t>
      </w:r>
      <w:proofErr w:type="spellStart"/>
      <w:r>
        <w:rPr>
          <w:rFonts w:ascii="微软雅黑" w:eastAsia="微软雅黑" w:hAnsi="微软雅黑"/>
        </w:rPr>
        <w:t>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proofErr w:type="spellEnd"/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26568416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26568417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LogoutAPI</w:t>
            </w:r>
            <w:proofErr w:type="spellEnd"/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InviteAPI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StatusesAPI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FavoritesAPI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CommentsAPI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FriendshipsAPI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GroupAPI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LocationAPI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PlaceAPI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ShortUrlAPI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AccountAPI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ActivityInvokeAPI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RegisterAPI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SearchAPI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SuggestionsAPI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TagsAPI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TrendsAPI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UsersAPI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426568418"/>
      <w:bookmarkStart w:id="41" w:name="_Toc353957689"/>
      <w:bookmarkStart w:id="42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 w:hint="eastAsia"/>
        </w:rPr>
        <w:t>（</w:t>
      </w:r>
      <w:hyperlink r:id="rId12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proofErr w:type="spellStart"/>
      <w:r>
        <w:rPr>
          <w:rFonts w:ascii="微软雅黑" w:eastAsia="微软雅黑" w:hAnsi="微软雅黑"/>
        </w:rPr>
        <w:t>WeiboSDKDemo.apk</w:t>
      </w:r>
      <w:proofErr w:type="spellEnd"/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proofErr w:type="spellStart"/>
      <w:r>
        <w:rPr>
          <w:rFonts w:ascii="微软雅黑" w:eastAsia="微软雅黑" w:hAnsi="微软雅黑"/>
        </w:rPr>
        <w:t>WeiboSDKDemo</w:t>
      </w:r>
      <w:proofErr w:type="spellEnd"/>
      <w:r>
        <w:rPr>
          <w:rFonts w:ascii="微软雅黑" w:eastAsia="微软雅黑" w:hAnsi="微软雅黑"/>
        </w:rPr>
        <w:t>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26568419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EC374E" wp14:editId="1C127EA9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26568420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7"/>
      <w:bookmarkEnd w:id="48"/>
      <w:bookmarkEnd w:id="49"/>
      <w:bookmarkEnd w:id="50"/>
      <w:proofErr w:type="spellEnd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来生成签名的，不同的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生成的，若要顺利运行Demo程序，需要进行设置或是替换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：把Android</w:t>
      </w:r>
      <w:r>
        <w:rPr>
          <w:rFonts w:ascii="微软雅黑" w:eastAsia="微软雅黑" w:hAnsi="微软雅黑"/>
        </w:rPr>
        <w:t>默认的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/>
        </w:rPr>
        <w:t>上提供的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 xml:space="preserve">Build”，在Custom debug 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中选择Demo中的</w:t>
      </w:r>
      <w:proofErr w:type="spellStart"/>
      <w:r>
        <w:rPr>
          <w:rFonts w:ascii="微软雅黑" w:eastAsia="微软雅黑" w:hAnsi="微软雅黑" w:hint="eastAsia"/>
        </w:rPr>
        <w:t>debug.keystore</w:t>
      </w:r>
      <w:proofErr w:type="spellEnd"/>
      <w:r>
        <w:rPr>
          <w:rFonts w:ascii="微软雅黑" w:eastAsia="微软雅黑" w:hAnsi="微软雅黑" w:hint="eastAsia"/>
        </w:rPr>
        <w:t>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C91CC46" wp14:editId="505659B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</w:t>
      </w:r>
      <w:proofErr w:type="spellStart"/>
      <w:r>
        <w:rPr>
          <w:rFonts w:ascii="微软雅黑" w:eastAsia="微软雅黑" w:hAnsi="微软雅黑"/>
          <w:color w:val="FF0000"/>
        </w:rPr>
        <w:t>debug.keystore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  <w:proofErr w:type="spellStart"/>
      <w:r>
        <w:rPr>
          <w:rFonts w:ascii="微软雅黑" w:eastAsia="微软雅黑" w:hAnsi="微软雅黑" w:hint="eastAsia"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color w:val="FF0000"/>
        </w:rPr>
        <w:t>中</w:t>
      </w:r>
      <w:proofErr w:type="spellStart"/>
      <w:r>
        <w:rPr>
          <w:rFonts w:ascii="微软雅黑" w:eastAsia="微软雅黑" w:hAnsi="微软雅黑" w:hint="eastAsia"/>
          <w:color w:val="FF0000"/>
        </w:rPr>
        <w:t>debug.keysotre</w:t>
      </w:r>
      <w:proofErr w:type="spellEnd"/>
      <w:r>
        <w:rPr>
          <w:rFonts w:ascii="微软雅黑" w:eastAsia="微软雅黑" w:hAnsi="微软雅黑" w:hint="eastAsia"/>
          <w:color w:val="FF0000"/>
        </w:rPr>
        <w:t>是新浪官方的，除了编译运行官方DEMO外，不要直接使用它，出于安全的考虑，用户应该为自己的应用提供一份</w:t>
      </w:r>
      <w:proofErr w:type="spellStart"/>
      <w:r>
        <w:rPr>
          <w:rFonts w:ascii="微软雅黑" w:eastAsia="微软雅黑" w:hAnsi="微软雅黑" w:hint="eastAsia"/>
          <w:color w:val="FF0000"/>
        </w:rPr>
        <w:t>keysotre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26568421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26568422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</w:t>
      </w:r>
      <w:proofErr w:type="spellStart"/>
      <w:r>
        <w:rPr>
          <w:rFonts w:ascii="微软雅黑" w:eastAsia="微软雅黑" w:hAnsi="微软雅黑" w:hint="eastAsia"/>
          <w:b/>
        </w:rPr>
        <w:t>OpenAPI</w:t>
      </w:r>
      <w:proofErr w:type="spellEnd"/>
      <w:r>
        <w:rPr>
          <w:rFonts w:ascii="微软雅黑" w:eastAsia="微软雅黑" w:hAnsi="微软雅黑" w:hint="eastAsia"/>
          <w:b/>
        </w:rPr>
        <w:t>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</w:t>
      </w:r>
      <w:proofErr w:type="spellEnd"/>
      <w:r>
        <w:rPr>
          <w:rFonts w:ascii="微软雅黑" w:eastAsia="微软雅黑" w:hAnsi="微软雅黑"/>
          <w:color w:val="0000FF"/>
        </w:rPr>
        <w:t>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/>
          <w:color w:val="0000FF"/>
        </w:rPr>
        <w:t>WeiboSDKDemo</w:t>
      </w:r>
      <w:proofErr w:type="spellEnd"/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proofErr w:type="spellStart"/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</w:t>
      </w:r>
      <w:proofErr w:type="spellEnd"/>
      <w:r>
        <w:rPr>
          <w:rFonts w:ascii="微软雅黑" w:eastAsia="微软雅黑" w:hAnsi="微软雅黑"/>
          <w:b/>
          <w:color w:val="0000FF"/>
        </w:rPr>
        <w:t>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26568423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BBCBBD7" wp14:editId="327EF256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26568424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4B238ECE" wp14:editId="2E2A4C34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26568425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7BA38CA" wp14:editId="2E216551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26568426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1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26568427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18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1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26568428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52389649" wp14:editId="5FEA61C2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3628AB">
      <w:pPr>
        <w:ind w:firstLine="420"/>
      </w:pPr>
      <w:hyperlink r:id="rId21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3DB53741" wp14:editId="6C15820A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102ABA23" wp14:editId="523397F9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4" w:name="_Toc382226162"/>
      <w:bookmarkStart w:id="85" w:name="_Toc421636001"/>
      <w:bookmarkStart w:id="86" w:name="_Toc421636091"/>
      <w:bookmarkStart w:id="87" w:name="_Toc426568429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4"/>
      <w:bookmarkEnd w:id="85"/>
      <w:bookmarkEnd w:id="86"/>
      <w:bookmarkEnd w:id="87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</w:t>
      </w:r>
      <w:proofErr w:type="spellStart"/>
      <w:r>
        <w:rPr>
          <w:rFonts w:ascii="微软雅黑" w:eastAsia="微软雅黑" w:hAnsi="微软雅黑"/>
          <w:b/>
          <w:i/>
        </w:rPr>
        <w:t>OpenAPI</w:t>
      </w:r>
      <w:proofErr w:type="spellEnd"/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2059FB55" wp14:editId="370BB77C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</w:t>
      </w:r>
      <w:proofErr w:type="spellStart"/>
      <w:r w:rsidR="00042782">
        <w:rPr>
          <w:rFonts w:ascii="微软雅黑" w:eastAsia="微软雅黑" w:hAnsi="微软雅黑" w:hint="eastAsia"/>
        </w:rPr>
        <w:t>WeiboSDK</w:t>
      </w:r>
      <w:proofErr w:type="spellEnd"/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</w:t>
      </w:r>
      <w:proofErr w:type="spellStart"/>
      <w:r>
        <w:rPr>
          <w:rFonts w:ascii="微软雅黑" w:eastAsia="微软雅黑" w:hAnsi="微软雅黑" w:hint="eastAsia"/>
          <w:b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b/>
          <w:color w:val="FF0000"/>
        </w:rPr>
        <w:t>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8" w:name="_Toc382226163"/>
      <w:bookmarkStart w:id="89" w:name="_Toc421636002"/>
      <w:bookmarkStart w:id="90" w:name="_Toc421636092"/>
      <w:bookmarkStart w:id="91" w:name="_Toc426568430"/>
      <w:bookmarkEnd w:id="42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8"/>
      <w:bookmarkEnd w:id="89"/>
      <w:bookmarkEnd w:id="90"/>
      <w:bookmarkEnd w:id="91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5FBD26B" wp14:editId="68C4398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android.permission.INTERNET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android.permission.ACCESS_WIFI_STATE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android.permission.WRITE_EXTERNAL_STORAGE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android.permission.INTERNET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android.permission.ACCESS_WIFI_STATE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android.permission.WRITE_EXTERNAL_STORAGE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2" w:name="_Toc382226164"/>
      <w:bookmarkStart w:id="93" w:name="_Toc421636003"/>
      <w:bookmarkStart w:id="94" w:name="_Toc421636093"/>
      <w:bookmarkStart w:id="95" w:name="_Toc426568431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2"/>
      <w:bookmarkEnd w:id="93"/>
      <w:bookmarkEnd w:id="94"/>
      <w:bookmarkEnd w:id="95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6" w:name="_Toc382226165"/>
      <w:bookmarkStart w:id="97" w:name="_Toc421636004"/>
      <w:bookmarkStart w:id="98" w:name="_Toc421636094"/>
      <w:bookmarkStart w:id="99" w:name="_Toc426568432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6"/>
      <w:bookmarkEnd w:id="97"/>
      <w:bookmarkEnd w:id="98"/>
      <w:bookmarkEnd w:id="9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SDK提供四种授权方式，这四种授权方式都需要先实现以下三步：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ADF9DAD" wp14:editId="7FB0C112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follow_app_official_microblog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invitation_write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follow_app_official_microblog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invitation_write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</w:t>
      </w:r>
      <w:proofErr w:type="spellStart"/>
      <w:r w:rsidR="00042782">
        <w:rPr>
          <w:rFonts w:ascii="微软雅黑" w:eastAsia="微软雅黑" w:hAnsi="微软雅黑" w:hint="eastAsia"/>
        </w:rPr>
        <w:t>Redirect_URL</w:t>
      </w:r>
      <w:proofErr w:type="spellEnd"/>
      <w:r w:rsidR="00042782">
        <w:rPr>
          <w:rFonts w:ascii="微软雅黑" w:eastAsia="微软雅黑" w:hAnsi="微软雅黑" w:hint="eastAsia"/>
        </w:rPr>
        <w:t>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invitation_write</w:t>
      </w:r>
      <w:proofErr w:type="spellEnd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EBDDD4" wp14:editId="05A9E576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ind w:firstLineChars="2000" w:firstLine="4000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ind w:firstLineChars="2000" w:firstLine="400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proofErr w:type="spellEnd"/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0" w:name="_实现WeiboAuthListener接口"/>
      <w:bookmarkEnd w:id="100"/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WeiboAuthListener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</w:t>
      </w:r>
      <w:proofErr w:type="spellStart"/>
      <w:r>
        <w:rPr>
          <w:rFonts w:ascii="微软雅黑" w:eastAsia="微软雅黑" w:hAnsi="微软雅黑" w:hint="eastAsia"/>
        </w:rPr>
        <w:t>access_token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expires_in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proofErr w:type="spellStart"/>
      <w:r>
        <w:rPr>
          <w:rFonts w:ascii="微软雅黑" w:eastAsia="微软雅黑" w:hAnsi="微软雅黑"/>
        </w:rPr>
        <w:t>onComplete</w:t>
      </w:r>
      <w:proofErr w:type="spellEnd"/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1D4925E" wp14:editId="33000A53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1" w:name="_6.1.1_Oauth2.0_Web授权"/>
      <w:bookmarkStart w:id="102" w:name="_6.1.2_SSO登录授权"/>
      <w:bookmarkEnd w:id="101"/>
      <w:bookmarkEnd w:id="102"/>
      <w:r>
        <w:rPr>
          <w:rFonts w:ascii="微软雅黑" w:eastAsia="微软雅黑" w:hAnsi="微软雅黑" w:hint="eastAsia"/>
          <w:sz w:val="24"/>
          <w:szCs w:val="24"/>
        </w:rPr>
        <w:lastRenderedPageBreak/>
        <w:t>6.1.1仅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通过微博客户端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SSO</w:t>
      </w:r>
      <w:r>
        <w:rPr>
          <w:rFonts w:ascii="微软雅黑" w:eastAsia="微软雅黑" w:hAnsi="微软雅黑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398D464" wp14:editId="3918C9AF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299085"/>
                <wp:effectExtent l="5715" t="13335" r="13970" b="12700"/>
                <wp:wrapTopAndBottom/>
                <wp:docPr id="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1.2pt;margin-top:4.05pt;width:521.2pt;height:23.55pt;z-index:-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7F6601"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proofErr w:type="spellStart"/>
      <w:r w:rsidR="00042782">
        <w:rPr>
          <w:rFonts w:ascii="微软雅黑" w:eastAsia="微软雅黑" w:hAnsi="微软雅黑"/>
        </w:rPr>
        <w:t>authorizeClientSso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06FE11C0" wp14:editId="5BFB97B0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.25pt;margin-top:60.65pt;width:521.2pt;height:117.15pt;z-index:-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5DF729D4" wp14:editId="6E0CA39F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authorizeClientSso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.7pt;margin-top:4.75pt;width:521.2pt;height:23.55pt;z-index:-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authorizeClientSso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3" w:name="_6.1.3_Code码授权"/>
      <w:bookmarkEnd w:id="103"/>
      <w:r>
        <w:rPr>
          <w:rFonts w:ascii="微软雅黑" w:eastAsia="微软雅黑" w:hAnsi="微软雅黑" w:hint="eastAsia"/>
          <w:sz w:val="24"/>
          <w:szCs w:val="24"/>
        </w:rPr>
        <w:t>6.1.2 仅通过</w:t>
      </w:r>
      <w:r>
        <w:rPr>
          <w:rFonts w:ascii="微软雅黑" w:eastAsia="微软雅黑" w:hAnsi="微软雅黑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页面方式</w:t>
      </w:r>
      <w:r>
        <w:rPr>
          <w:rFonts w:ascii="微软雅黑" w:eastAsia="微软雅黑" w:hAnsi="微软雅黑"/>
          <w:sz w:val="24"/>
          <w:szCs w:val="24"/>
        </w:rPr>
        <w:t>授权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5EE0365" wp14:editId="4705249D">
                <wp:simplePos x="0" y="0"/>
                <wp:positionH relativeFrom="column">
                  <wp:posOffset>5715</wp:posOffset>
                </wp:positionH>
                <wp:positionV relativeFrom="paragraph">
                  <wp:posOffset>289560</wp:posOffset>
                </wp:positionV>
                <wp:extent cx="6619240" cy="299085"/>
                <wp:effectExtent l="5715" t="13335" r="13970" b="10795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3" type="#_x0000_t202" style="position:absolute;left:0;text-align:left;margin-left:.45pt;margin-top:22.8pt;width:521.2pt;height:23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7A7CB8"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proofErr w:type="spellStart"/>
      <w:r w:rsidR="00042782">
        <w:rPr>
          <w:rFonts w:ascii="微软雅黑" w:eastAsia="微软雅黑" w:hAnsi="微软雅黑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2B5A7CAB" wp14:editId="496D7999">
                <wp:simplePos x="0" y="0"/>
                <wp:positionH relativeFrom="column">
                  <wp:posOffset>-12700</wp:posOffset>
                </wp:positionH>
                <wp:positionV relativeFrom="paragraph">
                  <wp:posOffset>774065</wp:posOffset>
                </wp:positionV>
                <wp:extent cx="6619240" cy="368300"/>
                <wp:effectExtent l="6350" t="12065" r="13335" b="10160"/>
                <wp:wrapTopAndBottom/>
                <wp:docPr id="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mSsoHandler.authorizeWeb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pt;margin-top:60.95pt;width:521.2pt;height:29pt;z-index:-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mSsoHandler.authorizeWeb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 xml:space="preserve"># </w:t>
      </w:r>
      <w:proofErr w:type="spellStart"/>
      <w:r w:rsidR="00042782">
        <w:rPr>
          <w:rFonts w:ascii="微软雅黑" w:eastAsia="微软雅黑" w:hAnsi="微软雅黑" w:hint="eastAsia"/>
        </w:rPr>
        <w:t>authorizeWeb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07DEB562" wp14:editId="05E11911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6.1.3 </w:t>
      </w:r>
      <w:r>
        <w:rPr>
          <w:rFonts w:ascii="微软雅黑" w:eastAsia="微软雅黑" w:hAnsi="微软雅黑"/>
          <w:sz w:val="24"/>
          <w:szCs w:val="24"/>
        </w:rPr>
        <w:t>all In one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042782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278B57F3" wp14:editId="27B9D6A7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MBQQTzUCAABl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91169F"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F6C8230" wp14:editId="20CB23C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JybJkzYCAABm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C28A046" wp14:editId="2D99777F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CQOVSPNQIAAGU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38A0359" wp14:editId="10AF60BA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s/NgIAAGUEAAAOAAAAZHJzL2Uyb0RvYy54bWysVNuO2jAQfa/Uf7D8XkJYo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331E688F" wp14:editId="309DF723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QLNgIAAGU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371ED49B" wp14:editId="34CEFE73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GS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GWI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iJqxkj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040447D7" wp14:editId="3344B037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4PxgIj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26568433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12685C" w:rsidRPr="00EA2446" w:rsidRDefault="0012685C" w:rsidP="005C744B">
      <w:pPr>
        <w:ind w:firstLineChars="49" w:firstLine="103"/>
        <w:rPr>
          <w:b/>
          <w:color w:val="FF0000"/>
        </w:rPr>
      </w:pPr>
      <w:r w:rsidRPr="00EA2446">
        <w:rPr>
          <w:rFonts w:hint="eastAsia"/>
          <w:b/>
          <w:color w:val="FF0000"/>
        </w:rPr>
        <w:t>注意这里分享的图片不能大于</w:t>
      </w:r>
      <w:r w:rsidRPr="00EA2446">
        <w:rPr>
          <w:rFonts w:hint="eastAsia"/>
          <w:b/>
          <w:color w:val="FF0000"/>
        </w:rPr>
        <w:t xml:space="preserve">32K </w:t>
      </w:r>
    </w:p>
    <w:p w:rsidR="0012685C" w:rsidRPr="0012685C" w:rsidRDefault="0012685C" w:rsidP="0012685C"/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在</w:t>
      </w:r>
      <w:r w:rsidRPr="00A76BD4">
        <w:rPr>
          <w:rFonts w:ascii="微软雅黑" w:eastAsia="微软雅黑" w:hAnsi="微软雅黑" w:hint="eastAsia"/>
          <w:b/>
          <w:szCs w:val="21"/>
        </w:rPr>
        <w:t>需要接收消息的Activity（</w:t>
      </w:r>
      <w:proofErr w:type="gramStart"/>
      <w:r w:rsidRPr="00A76BD4">
        <w:rPr>
          <w:rFonts w:ascii="微软雅黑" w:eastAsia="微软雅黑" w:hAnsi="微软雅黑" w:hint="eastAsia"/>
          <w:b/>
          <w:szCs w:val="21"/>
        </w:rPr>
        <w:t>唤起</w:t>
      </w:r>
      <w:r w:rsidRPr="00A76BD4">
        <w:rPr>
          <w:rFonts w:ascii="微软雅黑" w:eastAsia="微软雅黑" w:hAnsi="微软雅黑"/>
          <w:b/>
          <w:szCs w:val="21"/>
        </w:rPr>
        <w:t>微博主程序</w:t>
      </w:r>
      <w:proofErr w:type="gramEnd"/>
      <w:r w:rsidRPr="00A76BD4">
        <w:rPr>
          <w:rFonts w:ascii="微软雅黑" w:eastAsia="微软雅黑" w:hAnsi="微软雅黑"/>
          <w:b/>
          <w:szCs w:val="21"/>
        </w:rPr>
        <w:t>的类）</w:t>
      </w:r>
      <w:r w:rsidRPr="00A76BD4">
        <w:rPr>
          <w:rFonts w:ascii="微软雅黑" w:eastAsia="微软雅黑" w:hAnsi="微软雅黑" w:hint="eastAsia"/>
          <w:b/>
          <w:szCs w:val="21"/>
        </w:rPr>
        <w:t>里声明对应</w:t>
      </w:r>
      <w:r w:rsidRPr="00A76BD4">
        <w:rPr>
          <w:rFonts w:ascii="微软雅黑" w:eastAsia="微软雅黑" w:hAnsi="微软雅黑"/>
          <w:b/>
          <w:szCs w:val="21"/>
        </w:rPr>
        <w:t>的Action：ACTION_SDK_REQ_ACTIVITY</w:t>
      </w:r>
      <w:r w:rsidRPr="00A76BD4">
        <w:rPr>
          <w:rFonts w:ascii="微软雅黑" w:eastAsia="微软雅黑" w:hAnsi="微软雅黑" w:hint="eastAsia"/>
          <w:b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如下</w:t>
      </w:r>
      <w:r w:rsidRPr="00A76BD4">
        <w:rPr>
          <w:rFonts w:ascii="微软雅黑" w:eastAsia="微软雅黑" w:hAnsi="微软雅黑" w:hint="eastAsia"/>
          <w:b/>
          <w:szCs w:val="21"/>
        </w:rPr>
        <w:t>所示</w:t>
      </w:r>
      <w:r w:rsidRPr="00A76BD4">
        <w:rPr>
          <w:rFonts w:ascii="微软雅黑" w:eastAsia="微软雅黑" w:hAnsi="微软雅黑"/>
          <w:b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D28EECA" wp14:editId="565DC028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com.sina.weibo.sdk.action.ACTION_SDK_REQ_ACTIVITY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PdSzeD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com.sina.weibo.sdk.action.ACTION_SDK_REQ_ACTIVITY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65A19346" wp14:editId="029BCEFB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NOzg4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2E6031E6" wp14:editId="3B671FAC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HFOAIAAGYEAAAOAAAAZHJzL2Uyb0RvYy54bWysVNuO2jAQfa/Uf7D8XnIpYS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BwXBHF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Fonts w:ascii="微软雅黑" w:eastAsia="微软雅黑" w:hAnsi="微软雅黑"/>
          <w:szCs w:val="21"/>
        </w:rPr>
        <w:t>IWeiboShareAPI#sendRequest</w:t>
      </w:r>
      <w:proofErr w:type="spellEnd"/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E36CF2A" wp14:editId="17B67B9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hasVoice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4Fwks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hasVoice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proofErr w:type="spellStart"/>
      <w:r w:rsidR="00042782">
        <w:rPr>
          <w:rFonts w:ascii="微软雅黑" w:eastAsia="微软雅黑" w:hAnsi="微软雅黑"/>
          <w:szCs w:val="21"/>
        </w:rPr>
        <w:t>IWeiboHandler#Response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B10B87" wp14:editId="79141D8B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t4OA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13BE6618" wp14:editId="0A5F5F4B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7D7790C" wp14:editId="704B68B2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2_从微博客户端唤起第三方应用进行分享"/>
      <w:bookmarkEnd w:id="109"/>
      <w:r>
        <w:rPr>
          <w:rFonts w:ascii="微软雅黑" w:eastAsia="微软雅黑" w:hAnsi="微软雅黑" w:hint="eastAsia"/>
          <w:sz w:val="24"/>
          <w:szCs w:val="24"/>
        </w:rPr>
        <w:t xml:space="preserve">6.2.2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17FC5C5E" wp14:editId="4770449C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904F2EF" wp14:editId="0DE881A3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F6F12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BC1F048" wp14:editId="4A2BB81F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VhXvw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  <w:szCs w:val="21"/>
        </w:rPr>
        <w:t>IWeiboHandler#Request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435F6C" wp14:editId="55B063C3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responseSingleMessage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1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MgiVps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responseSingleMessage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042782">
        <w:rPr>
          <w:rFonts w:ascii="微软雅黑" w:eastAsia="微软雅黑" w:hAnsi="微软雅黑"/>
          <w:szCs w:val="21"/>
        </w:rPr>
        <w:t>IWeiboShareAPI#sendResponse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6.2.3 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OpenAPI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F00C26" wp14:editId="160F059E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2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proofErr w:type="spellStart"/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</w:rPr>
        <w:t>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95742F5" wp14:editId="03B09291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3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OpenAPI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ErrorCode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26568434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7F364D2" wp14:editId="3F6FA335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D4F6B4" wp14:editId="5D09380C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B80A56" wp14:editId="40716740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com_sina_weibo_sdk_login_button_with_frame_logo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com_sina_weibo_sdk_login_button_with_original_logo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jvUYID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com_sina_weibo_sdk_login_button_with_frame_logo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com_sina_weibo_sdk_login_button_with_original_logo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proofErr w:type="spellStart"/>
      <w:r w:rsidR="00042782">
        <w:rPr>
          <w:rFonts w:ascii="微软雅黑" w:eastAsia="微软雅黑" w:hAnsi="微软雅黑" w:hint="eastAsia"/>
        </w:rPr>
        <w:t>drawable</w:t>
      </w:r>
      <w:proofErr w:type="spellEnd"/>
      <w:r w:rsidR="00042782">
        <w:rPr>
          <w:rFonts w:ascii="微软雅黑" w:eastAsia="微软雅黑" w:hAnsi="微软雅黑" w:hint="eastAsia"/>
        </w:rPr>
        <w:t>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92CC34" wp14:editId="6FB0CB71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LoginButton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findViewById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.setWeiboAuthInfo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LoginButton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findViewById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.setWeiboAuthInfo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proofErr w:type="spellEnd"/>
      <w:r w:rsidR="00042782">
        <w:rPr>
          <w:rFonts w:ascii="微软雅黑" w:eastAsia="微软雅黑" w:hAnsi="微软雅黑" w:hint="eastAsia"/>
        </w:rPr>
        <w:t>为</w:t>
      </w:r>
      <w:proofErr w:type="spellStart"/>
      <w:r w:rsidR="00042782">
        <w:rPr>
          <w:rFonts w:ascii="微软雅黑" w:eastAsia="微软雅黑" w:hAnsi="微软雅黑"/>
        </w:rPr>
        <w:t>WeiboAuthListener</w:t>
      </w:r>
      <w:proofErr w:type="spellEnd"/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proofErr w:type="spellStart"/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proofErr w:type="spellEnd"/>
      <w:r>
        <w:rPr>
          <w:rFonts w:ascii="微软雅黑" w:eastAsia="微软雅黑" w:hAnsi="微软雅黑" w:hint="eastAsia"/>
        </w:rPr>
        <w:t>中调用</w:t>
      </w:r>
      <w:proofErr w:type="spellStart"/>
      <w:r>
        <w:rPr>
          <w:rFonts w:ascii="微软雅黑" w:eastAsia="微软雅黑" w:hAnsi="微软雅黑"/>
        </w:rPr>
        <w:t>LoginButton#authorizeCallBack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79A51C" wp14:editId="11C01524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7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10F7C432" wp14:editId="0C2E7BE6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6E53CFD6" wp14:editId="2059482B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32642D" wp14:editId="5439E1EC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login_out_button_default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8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jsz42D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login_out_button_default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B9CF0D4" wp14:editId="5ECFC38A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com_sina_weibo_sdk_loginview_silver_style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9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XcOAIAAGU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com_sina_weibo_sdk_loginview_silver_style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proofErr w:type="spellStart"/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proofErr w:type="spellEnd"/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</w:t>
      </w:r>
      <w:proofErr w:type="spellStart"/>
      <w:r>
        <w:rPr>
          <w:rFonts w:ascii="微软雅黑" w:eastAsia="微软雅黑" w:hAnsi="微软雅黑" w:hint="eastAsia"/>
          <w:color w:val="0C0C0C"/>
        </w:rPr>
        <w:t>LoginLogoutButton</w:t>
      </w:r>
      <w:proofErr w:type="spellEnd"/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proofErr w:type="spellStart"/>
      <w:r>
        <w:rPr>
          <w:rFonts w:ascii="微软雅黑" w:eastAsia="微软雅黑" w:hAnsi="微软雅黑"/>
          <w:color w:val="0C0C0C"/>
        </w:rPr>
        <w:t>setLogoutInfo</w:t>
      </w:r>
      <w:proofErr w:type="spellEnd"/>
      <w:r>
        <w:rPr>
          <w:rFonts w:ascii="微软雅黑" w:eastAsia="微软雅黑" w:hAnsi="微软雅黑"/>
          <w:color w:val="0C0C0C"/>
        </w:rPr>
        <w:t>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26568435"/>
      <w:proofErr w:type="spellStart"/>
      <w:r>
        <w:rPr>
          <w:rFonts w:ascii="微软雅黑" w:eastAsia="微软雅黑" w:hAnsi="微软雅黑" w:hint="eastAsia"/>
        </w:rPr>
        <w:lastRenderedPageBreak/>
        <w:t>OpenAPI</w:t>
      </w:r>
      <w:proofErr w:type="spellEnd"/>
      <w:r>
        <w:rPr>
          <w:rFonts w:ascii="微软雅黑" w:eastAsia="微软雅黑" w:hAnsi="微软雅黑" w:hint="eastAsia"/>
        </w:rPr>
        <w:t>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638D6CC2" wp14:editId="43923055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2782">
        <w:rPr>
          <w:rFonts w:ascii="微软雅黑" w:eastAsia="微软雅黑" w:hAnsi="微软雅黑" w:hint="eastAsia"/>
        </w:rPr>
        <w:t>OpenAPI</w:t>
      </w:r>
      <w:proofErr w:type="spellEnd"/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proofErr w:type="spellStart"/>
      <w:r>
        <w:rPr>
          <w:rFonts w:ascii="微软雅黑" w:eastAsia="微软雅黑" w:hAnsi="微软雅黑"/>
          <w:sz w:val="22"/>
        </w:rPr>
        <w:t>AbsOpenAPI</w:t>
      </w:r>
      <w:proofErr w:type="spellEnd"/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proofErr w:type="spellStart"/>
      <w:r>
        <w:rPr>
          <w:rFonts w:ascii="微软雅黑" w:eastAsia="微软雅黑" w:hAnsi="微软雅黑"/>
          <w:sz w:val="22"/>
        </w:rPr>
        <w:t>OpenAPI</w:t>
      </w:r>
      <w:proofErr w:type="spellEnd"/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26568436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550F42" wp14:editId="0C3743C7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0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proofErr w:type="spellStart"/>
      <w:r w:rsidR="00042782">
        <w:rPr>
          <w:rFonts w:ascii="微软雅黑" w:eastAsia="微软雅黑" w:hAnsi="微软雅黑"/>
        </w:rPr>
        <w:t>UsersAPI</w:t>
      </w:r>
      <w:proofErr w:type="spellEnd"/>
      <w:r w:rsidR="00042782">
        <w:rPr>
          <w:rFonts w:ascii="微软雅黑" w:eastAsia="微软雅黑" w:hAnsi="微软雅黑"/>
        </w:rPr>
        <w:t>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2FD2E1" wp14:editId="28B9D450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 response)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User#parse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1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LoQNXs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(String response)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User#parse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12BAFB" wp14:editId="759C18AE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2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26568437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3628AB">
      <w:pPr>
        <w:pStyle w:val="1d"/>
        <w:spacing w:line="360" w:lineRule="exact"/>
        <w:ind w:firstLineChars="0" w:firstLine="0"/>
      </w:pPr>
      <w:hyperlink r:id="rId31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3628AB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proofErr w:type="spellStart"/>
      <w:r>
        <w:rPr>
          <w:rFonts w:ascii="微软雅黑" w:eastAsia="微软雅黑" w:hAnsi="微软雅黑"/>
        </w:rPr>
        <w:t>InviteApi</w:t>
      </w:r>
      <w:proofErr w:type="spellEnd"/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InviteAPI.KEY_TEXT</w:t>
            </w:r>
            <w:proofErr w:type="spellEnd"/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InviteAPI.KEY_URL</w:t>
            </w:r>
            <w:proofErr w:type="spellEnd"/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</w:t>
            </w:r>
            <w:proofErr w:type="spellEnd"/>
            <w:r>
              <w:rPr>
                <w:rFonts w:ascii="微软雅黑" w:eastAsia="微软雅黑" w:hAnsi="微软雅黑"/>
              </w:rPr>
              <w:t>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589435" wp14:editId="2F3A84AE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appdetail.php?appID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hubweb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3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appdetail.php?appID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hubweb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300CF5D" wp14:editId="01201FEB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sendInvite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64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Ax98R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InviteAPI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sendInvite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</w:t>
      </w:r>
      <w:proofErr w:type="spellStart"/>
      <w:r w:rsidR="00042782">
        <w:rPr>
          <w:rFonts w:ascii="微软雅黑" w:eastAsia="微软雅黑" w:hAnsi="微软雅黑"/>
        </w:rPr>
        <w:t>InviteAPI</w:t>
      </w:r>
      <w:proofErr w:type="spellEnd"/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proofErr w:type="spellStart"/>
      <w:r w:rsidR="00042782">
        <w:rPr>
          <w:rFonts w:ascii="微软雅黑" w:eastAsia="微软雅黑" w:hAnsi="微软雅黑"/>
        </w:rPr>
        <w:t>InviteAPI#sendInvite</w:t>
      </w:r>
      <w:proofErr w:type="spellEnd"/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26568438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</w:t>
      </w:r>
      <w:proofErr w:type="gramStart"/>
      <w:r w:rsidR="00532772" w:rsidRPr="00532772">
        <w:rPr>
          <w:rFonts w:ascii="微软雅黑" w:eastAsia="微软雅黑" w:hAnsi="微软雅黑"/>
        </w:rPr>
        <w:t>有微博登录</w:t>
      </w:r>
      <w:proofErr w:type="gramEnd"/>
      <w:r w:rsidR="00532772" w:rsidRPr="00532772">
        <w:rPr>
          <w:rFonts w:ascii="微软雅黑" w:eastAsia="微软雅黑" w:hAnsi="微软雅黑"/>
        </w:rPr>
        <w:t>状态，这个页面将一闪而过），</w:t>
      </w:r>
      <w:proofErr w:type="gramStart"/>
      <w:r w:rsidR="00532772" w:rsidRPr="00532772">
        <w:rPr>
          <w:rFonts w:ascii="微软雅黑" w:eastAsia="微软雅黑" w:hAnsi="微软雅黑"/>
        </w:rPr>
        <w:t>那么微博会</w:t>
      </w:r>
      <w:proofErr w:type="gramEnd"/>
      <w:r w:rsidR="00532772" w:rsidRPr="00532772">
        <w:rPr>
          <w:rFonts w:ascii="微软雅黑" w:eastAsia="微软雅黑" w:hAnsi="微软雅黑"/>
        </w:rPr>
        <w:t>为开发者自动延长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A75162">
        <w:rPr>
          <w:rFonts w:ascii="微软雅黑" w:eastAsia="微软雅黑" w:hAnsi="微软雅黑"/>
        </w:rPr>
        <w:t>的生命周期，</w:t>
      </w:r>
      <w:proofErr w:type="gramStart"/>
      <w:r w:rsidR="00532772" w:rsidRPr="00A75162">
        <w:rPr>
          <w:rFonts w:ascii="微软雅黑" w:eastAsia="微软雅黑" w:hAnsi="微软雅黑"/>
        </w:rPr>
        <w:t>请开发</w:t>
      </w:r>
      <w:proofErr w:type="gramEnd"/>
      <w:r w:rsidR="00532772" w:rsidRPr="00A75162">
        <w:rPr>
          <w:rFonts w:ascii="微软雅黑" w:eastAsia="微软雅黑" w:hAnsi="微软雅黑"/>
        </w:rPr>
        <w:t>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532772">
        <w:rPr>
          <w:rFonts w:ascii="微软雅黑" w:eastAsia="微软雅黑" w:hAnsi="微软雅黑"/>
        </w:rPr>
        <w:t>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</w:t>
      </w:r>
      <w:proofErr w:type="gramStart"/>
      <w:r w:rsidRPr="00532772">
        <w:rPr>
          <w:rFonts w:ascii="微软雅黑" w:eastAsia="微软雅黑" w:hAnsi="微软雅黑"/>
        </w:rPr>
        <w:t>使用微博官方</w:t>
      </w:r>
      <w:proofErr w:type="gramEnd"/>
      <w:r w:rsidRPr="00532772">
        <w:rPr>
          <w:rFonts w:ascii="微软雅黑" w:eastAsia="微软雅黑" w:hAnsi="微软雅黑"/>
        </w:rPr>
        <w:t>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>简单来说就是对于使用</w:t>
      </w:r>
      <w:proofErr w:type="gramStart"/>
      <w:r w:rsidRPr="00532772">
        <w:rPr>
          <w:rFonts w:ascii="微软雅黑" w:eastAsia="微软雅黑" w:hAnsi="微软雅黑"/>
        </w:rPr>
        <w:t>了微博移动</w:t>
      </w:r>
      <w:proofErr w:type="gramEnd"/>
      <w:r w:rsidRPr="00532772">
        <w:rPr>
          <w:rFonts w:ascii="微软雅黑" w:eastAsia="微软雅黑" w:hAnsi="微软雅黑"/>
        </w:rPr>
        <w:t xml:space="preserve">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proofErr w:type="spellStart"/>
      <w:r w:rsidR="000B767F" w:rsidRPr="000B767F">
        <w:rPr>
          <w:rFonts w:ascii="微软雅黑" w:eastAsia="微软雅黑" w:hAnsi="微软雅黑"/>
        </w:rPr>
        <w:t>WBOpenAPIActivity</w:t>
      </w:r>
      <w:proofErr w:type="spellEnd"/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proofErr w:type="spellStart"/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proofErr w:type="spellEnd"/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8753B09" wp14:editId="546698BE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 String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" strokecolor="#a5a5a5" strokeweight=".27339mm">
                <v:textbox>
                  <w:txbxContent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RequestListener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onComplete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 String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kern w:val="0"/>
          <w:sz w:val="22"/>
        </w:rPr>
        <w:t xml:space="preserve">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refresh_token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uid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remind_in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29" w:name="_Toc421636010"/>
      <w:bookmarkStart w:id="130" w:name="_Toc421636100"/>
      <w:bookmarkStart w:id="131" w:name="_Toc426568439"/>
      <w:r>
        <w:rPr>
          <w:rFonts w:ascii="微软雅黑" w:eastAsia="微软雅黑" w:hAnsi="微软雅黑" w:hint="eastAsia"/>
        </w:rPr>
        <w:lastRenderedPageBreak/>
        <w:t>社会化组件</w:t>
      </w:r>
      <w:bookmarkEnd w:id="129"/>
      <w:bookmarkEnd w:id="130"/>
      <w:bookmarkEnd w:id="131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2" w:name="_Toc421636011"/>
      <w:bookmarkStart w:id="133" w:name="_Toc421636101"/>
      <w:bookmarkStart w:id="134" w:name="_Toc426568440"/>
      <w:r>
        <w:rPr>
          <w:rFonts w:ascii="微软雅黑" w:eastAsia="微软雅黑" w:hAnsi="微软雅黑" w:hint="eastAsia"/>
          <w:sz w:val="28"/>
          <w:szCs w:val="28"/>
        </w:rPr>
        <w:t>8.1关注组件（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AttentionComponentView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2"/>
      <w:bookmarkEnd w:id="133"/>
      <w:bookmarkEnd w:id="134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EFE9978" wp14:editId="085298BE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6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PxEkmjgCAABm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3BA6625" wp14:editId="00ED9155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setAttentionParam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7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setAttentionParam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5" w:name="_Toc421636012"/>
      <w:bookmarkStart w:id="136" w:name="_Toc421636102"/>
      <w:bookmarkStart w:id="137" w:name="_Toc426568441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CommentComponentView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5"/>
      <w:bookmarkEnd w:id="136"/>
      <w:bookmarkEnd w:id="13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ED0EF8" wp14:editId="05641691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8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C268D1" wp14:editId="1C3BFB99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setCommentParam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mPQ75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setCommentParam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8" w:name="_Toc421636013"/>
      <w:bookmarkStart w:id="139" w:name="_Toc421636103"/>
      <w:bookmarkStart w:id="140" w:name="_Toc426568442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8"/>
      <w:bookmarkEnd w:id="139"/>
      <w:bookmarkEnd w:id="140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hyperlink r:id="rId32" w:history="1">
        <w:r w:rsidRPr="007C170F">
          <w:rPr>
            <w:rStyle w:val="a3"/>
            <w:rFonts w:eastAsia="微软雅黑"/>
            <w:spacing w:val="4"/>
            <w:sz w:val="21"/>
            <w:szCs w:val="21"/>
            <w:u w:color="FF0000"/>
            <w:lang w:val="zh-TW" w:eastAsia="zh-TW"/>
          </w:rPr>
          <w:t>wb_pay_kf@vip.sina.com</w:t>
        </w:r>
      </w:hyperlink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1" w:name="_Toc421636014"/>
      <w:bookmarkStart w:id="142" w:name="_Toc421636104"/>
      <w:bookmarkStart w:id="143" w:name="_Toc426568443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1"/>
      <w:bookmarkEnd w:id="142"/>
      <w:bookmarkEnd w:id="143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2FDA66" wp14:editId="7ADA4F45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3qFwN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4201091" wp14:editId="7D283FF2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source=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1941657700&amp;seller_id=3292350247&amp;sign_type=md5&amp;notify_url=http%3A%2F%2Fwww.baidu.com&amp;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bookmarkStart w:id="144" w:name="_GoBack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</w:t>
                            </w:r>
                            <w:bookmarkEnd w:id="144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=test001427189083&amp;subject=%E6%8E%A5%E5%85%A5%E6%94%B6%E9%93%B6%E5%8F%B0%E5%AE%9E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</w:t>
                            </w:r>
                            <w:r w:rsidRPr="003628AB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&amp;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pay_type=1&amp;total_fee=0.01&amp;body=%E6%8E%A5%E5%85%A5%E6%94%B6%E9%93%B6%E5%8F%B0%E5%AE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3628AB" w:rsidRPr="00BA6A0C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" strokecolor="#a5a5a5" strokeweight=".27339mm">
                <v:textbox>
                  <w:txbxContent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source=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1941657700&amp;seller_id=3292350247&amp;sign_type=md5&amp;notify_url=http%3A%2F%2Fwww.baidu.com&amp;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bookmarkStart w:id="145" w:name="_GoBack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</w:t>
                      </w:r>
                      <w:bookmarkEnd w:id="145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=test001427189083&amp;subject=%E6%8E%A5%E5%85%A5%E6%94%B6%E9%93%B6%E5%8F%B0%E5%AE%9E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</w:t>
                      </w:r>
                      <w:r w:rsidRPr="003628AB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&amp;</w:t>
                      </w: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pay_type=1&amp;total_fee=0.01&amp;body=%E6%8E%A5%E5%85%A5%E6%94%B6%E9%93%B6%E5%8F%B0%E5%AE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3628AB" w:rsidRPr="00BA6A0C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C2A2CBD" wp14:editId="49031205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NvOAIAAGYEAAAOAAAAZHJzL2Uyb0RvYy54bWysVNuO2jAQfa/Uf7D8XgIUWIgIK8qWqtL2&#10;Iu32AxzHSazaHtc2JPTrO3ZYlt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dN163x4J0CTaBTUYfET&#10;PDve+zCEPoXE1zwoWe2lUmnjmnKnHDkybJR9+s7oP4UpQ7qCrpazKRLRFmXzphnE+Cvadh5/f0LT&#10;MmDzK6kLuhzHLwaxPEr41lTJDkyqwcZElcF8o6ZRxkHQ0Jd9Kt9sES9HZwnVCVV2MDQ7DicaLbjv&#10;lHTY6Ej524E5QYl6b7BSq8lsFicjbWbzmylu3LWnvPYwwxGqoIGSwdyFYZoO1smmxZeG3jCwxerW&#10;Mun+zOrMH5s5Ve48eHFarvcp6vnvYfMD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AbuCNv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6" w:name="_Toc421636015"/>
      <w:bookmarkStart w:id="147" w:name="_Toc421636105"/>
      <w:bookmarkStart w:id="148" w:name="_Toc426568444"/>
      <w:r>
        <w:rPr>
          <w:rFonts w:ascii="微软雅黑"/>
        </w:rPr>
        <w:lastRenderedPageBreak/>
        <w:t>9.2</w:t>
      </w:r>
      <w:r w:rsidRPr="007D1199">
        <w:rPr>
          <w:rFonts w:hint="eastAsia"/>
          <w:lang w:val="zh-TW" w:eastAsia="zh-TW"/>
        </w:rPr>
        <w:t>支付参数说明</w:t>
      </w:r>
      <w:bookmarkEnd w:id="146"/>
      <w:bookmarkEnd w:id="147"/>
      <w:bookmarkEnd w:id="148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show_url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it_b_pay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9" w:name="_Toc421636016"/>
      <w:bookmarkStart w:id="150" w:name="_Toc421636106"/>
      <w:bookmarkStart w:id="151" w:name="_Toc426568445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9"/>
      <w:bookmarkEnd w:id="150"/>
      <w:bookmarkEnd w:id="151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  <w:proofErr w:type="spellEnd"/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2" w:name="_Toc421636017"/>
      <w:bookmarkStart w:id="153" w:name="_Toc421636107"/>
      <w:bookmarkStart w:id="154" w:name="_Toc426568446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2"/>
      <w:bookmarkEnd w:id="153"/>
      <w:bookmarkEnd w:id="154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钥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微博支付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9F1ACE" w:rsidRPr="009F1ACE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5" w:name="_Toc382226171"/>
      <w:bookmarkStart w:id="156" w:name="_Toc421636018"/>
      <w:bookmarkStart w:id="157" w:name="_Toc421636108"/>
      <w:bookmarkStart w:id="158" w:name="_Toc426568447"/>
      <w:r>
        <w:rPr>
          <w:rFonts w:ascii="微软雅黑" w:eastAsia="微软雅黑" w:hAnsi="微软雅黑" w:hint="eastAsia"/>
        </w:rPr>
        <w:t>问题</w:t>
      </w:r>
      <w:bookmarkEnd w:id="155"/>
      <w:bookmarkEnd w:id="156"/>
      <w:bookmarkEnd w:id="157"/>
      <w:bookmarkEnd w:id="158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9" w:name="_8.1_如何使用签名工具获取应用的签名"/>
      <w:bookmarkStart w:id="160" w:name="_Toc421636019"/>
      <w:bookmarkStart w:id="161" w:name="_Toc421636109"/>
      <w:bookmarkStart w:id="162" w:name="_Toc426568448"/>
      <w:bookmarkEnd w:id="159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60"/>
      <w:bookmarkEnd w:id="161"/>
      <w:bookmarkEnd w:id="162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proofErr w:type="gramStart"/>
      <w:r w:rsidR="0073330B" w:rsidRPr="0009325B">
        <w:rPr>
          <w:rFonts w:hint="eastAsia"/>
        </w:rPr>
        <w:t>包名和</w:t>
      </w:r>
      <w:proofErr w:type="gramEnd"/>
      <w:r w:rsidR="0073330B" w:rsidRPr="0009325B">
        <w:rPr>
          <w:rFonts w:hint="eastAsia"/>
        </w:rPr>
        <w:t>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3628AB" w:rsidP="00E10830">
      <w:hyperlink r:id="rId33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3" w:name="_8.2_如何实现LinkCard效果？"/>
      <w:bookmarkStart w:id="164" w:name="_Toc382226173"/>
      <w:bookmarkStart w:id="165" w:name="_Toc421636020"/>
      <w:bookmarkStart w:id="166" w:name="_Toc421636110"/>
      <w:bookmarkStart w:id="167" w:name="_Toc426568449"/>
      <w:bookmarkEnd w:id="163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proofErr w:type="spellStart"/>
      <w:r w:rsidR="00042782">
        <w:rPr>
          <w:rFonts w:ascii="微软雅黑" w:eastAsia="微软雅黑" w:hAnsi="微软雅黑"/>
          <w:sz w:val="28"/>
          <w:szCs w:val="28"/>
        </w:rPr>
        <w:t>LinkCard</w:t>
      </w:r>
      <w:proofErr w:type="spellEnd"/>
      <w:r w:rsidR="00042782">
        <w:rPr>
          <w:rFonts w:ascii="微软雅黑" w:eastAsia="微软雅黑" w:hAnsi="微软雅黑"/>
          <w:sz w:val="28"/>
          <w:szCs w:val="28"/>
        </w:rPr>
        <w:t>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4"/>
      <w:bookmarkEnd w:id="165"/>
      <w:bookmarkEnd w:id="166"/>
      <w:bookmarkEnd w:id="167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</w:t>
      </w:r>
      <w:proofErr w:type="spellStart"/>
      <w:r>
        <w:rPr>
          <w:rFonts w:ascii="微软雅黑" w:eastAsia="微软雅黑" w:hAnsi="微软雅黑"/>
          <w:color w:val="000000"/>
        </w:rPr>
        <w:t>LinkCard</w:t>
      </w:r>
      <w:proofErr w:type="spellEnd"/>
      <w:r>
        <w:rPr>
          <w:rFonts w:ascii="微软雅黑" w:eastAsia="微软雅黑" w:hAnsi="微软雅黑"/>
          <w:color w:val="000000"/>
        </w:rPr>
        <w:t>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 xml:space="preserve">。如果你想要你分享出去的内容展示成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的样子，</w:t>
      </w:r>
      <w:r>
        <w:rPr>
          <w:rFonts w:ascii="微软雅黑" w:eastAsia="微软雅黑" w:hAnsi="微软雅黑" w:hint="eastAsia"/>
          <w:b/>
          <w:color w:val="000000"/>
        </w:rPr>
        <w:t xml:space="preserve">其前提条件是你分享的链接支持 </w:t>
      </w:r>
      <w:proofErr w:type="spellStart"/>
      <w:r>
        <w:rPr>
          <w:rFonts w:ascii="微软雅黑" w:eastAsia="微软雅黑" w:hAnsi="微软雅黑" w:hint="eastAsia"/>
          <w:b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。即 </w:t>
      </w:r>
      <w:proofErr w:type="spellStart"/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</w:t>
      </w:r>
      <w:proofErr w:type="spellEnd"/>
      <w:r>
        <w:rPr>
          <w:rFonts w:ascii="微软雅黑" w:eastAsia="微软雅黑" w:hAnsi="微软雅黑" w:hint="eastAsia"/>
          <w:i/>
          <w:color w:val="000000"/>
        </w:rPr>
        <w:t xml:space="preserve">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 xml:space="preserve">。打个比方，开启 v.youku.com 的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中带这个链接的，都能呈现为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，该功能并不是针对于某个特定的应用，而是针对于特殊的网内容的。 如果某个网站需要进行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4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8" w:name="_如何实现附件栏集成分享？"/>
      <w:bookmarkStart w:id="169" w:name="_Toc382226174"/>
      <w:bookmarkStart w:id="170" w:name="_Toc421636021"/>
      <w:bookmarkStart w:id="171" w:name="_Toc421636111"/>
      <w:bookmarkStart w:id="172" w:name="_Toc426568450"/>
      <w:bookmarkEnd w:id="168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9"/>
      <w:bookmarkEnd w:id="170"/>
      <w:bookmarkEnd w:id="171"/>
      <w:bookmarkEnd w:id="172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5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28AE3A74" wp14:editId="3F0539E6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468B0A84" wp14:editId="5F1F3B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3" w:name="_8.3第三方如何申请接口权限？"/>
      <w:bookmarkStart w:id="174" w:name="_8.4_第三方如何申请接口权限？"/>
      <w:bookmarkStart w:id="175" w:name="_Toc382226175"/>
      <w:bookmarkStart w:id="176" w:name="_Toc421636022"/>
      <w:bookmarkStart w:id="177" w:name="_Toc421636112"/>
      <w:bookmarkStart w:id="178" w:name="_Toc426568451"/>
      <w:bookmarkEnd w:id="173"/>
      <w:bookmarkEnd w:id="174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5"/>
      <w:bookmarkEnd w:id="176"/>
      <w:bookmarkEnd w:id="177"/>
      <w:bookmarkEnd w:id="178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proofErr w:type="spellStart"/>
      <w:r>
        <w:rPr>
          <w:rFonts w:ascii="微软雅黑" w:eastAsia="微软雅黑" w:hAnsi="微软雅黑"/>
        </w:rPr>
        <w:t>invitation_write</w:t>
      </w:r>
      <w:proofErr w:type="spellEnd"/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9" w:name="_Toc426568452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79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 xml:space="preserve">Utility. </w:t>
      </w:r>
      <w:proofErr w:type="spellStart"/>
      <w:r w:rsidR="00D01D86">
        <w:rPr>
          <w:rFonts w:hint="eastAsia"/>
        </w:rPr>
        <w:t>getAid</w:t>
      </w:r>
      <w:proofErr w:type="spellEnd"/>
      <w:r w:rsidR="00D01D86">
        <w:rPr>
          <w:rFonts w:hint="eastAsia"/>
        </w:rPr>
        <w:t xml:space="preserve">(Context context, String </w:t>
      </w:r>
      <w:proofErr w:type="spellStart"/>
      <w:r w:rsidR="00D01D86">
        <w:rPr>
          <w:rFonts w:hint="eastAsia"/>
        </w:rPr>
        <w:t>appKey</w:t>
      </w:r>
      <w:proofErr w:type="spellEnd"/>
      <w:r w:rsidR="00D01D86">
        <w:rPr>
          <w:rFonts w:hint="eastAsia"/>
        </w:rPr>
        <w:t>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80" w:name="_Toc426568453"/>
      <w:r>
        <w:rPr>
          <w:rFonts w:hint="eastAsia"/>
        </w:rPr>
        <w:lastRenderedPageBreak/>
        <w:t>游戏接入</w:t>
      </w:r>
      <w:bookmarkEnd w:id="180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</w:t>
      </w:r>
      <w:proofErr w:type="gramStart"/>
      <w:r>
        <w:rPr>
          <w:rFonts w:hint="eastAsia"/>
        </w:rPr>
        <w:t>入微博</w:t>
      </w:r>
      <w:proofErr w:type="gramEnd"/>
      <w:r>
        <w:rPr>
          <w:rFonts w:hint="eastAsia"/>
        </w:rPr>
        <w:t>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proofErr w:type="gramStart"/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</w:t>
      </w:r>
      <w:proofErr w:type="gramEnd"/>
      <w:r w:rsidR="00422DAE">
        <w:rPr>
          <w:rFonts w:hint="eastAsia"/>
        </w:rPr>
        <w:t>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</w:t>
      </w:r>
      <w:proofErr w:type="gramStart"/>
      <w:r>
        <w:rPr>
          <w:rFonts w:hint="eastAsia"/>
        </w:rPr>
        <w:t>了微博平台</w:t>
      </w:r>
      <w:proofErr w:type="gramEnd"/>
      <w:r>
        <w:rPr>
          <w:rFonts w:hint="eastAsia"/>
        </w:rPr>
        <w:t>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proofErr w:type="spellStart"/>
      <w:r w:rsidR="00B47B26">
        <w:t>com.sina.weibo</w:t>
      </w:r>
      <w:r w:rsidR="007B14BF">
        <w:t>.demo</w:t>
      </w:r>
      <w:proofErr w:type="spellEnd"/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proofErr w:type="spellStart"/>
      <w:r w:rsidRPr="001C7A2A">
        <w:t>WBGameActivity</w:t>
      </w:r>
      <w:proofErr w:type="spellEnd"/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access_token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appKey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imageUrl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game_point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AchievementTypeUrl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create_time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proofErr w:type="spellEnd"/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HH:</w:t>
      </w:r>
      <w:proofErr w:type="gramStart"/>
      <w:r w:rsidRPr="0055284C">
        <w:rPr>
          <w:rFonts w:ascii="Courier New" w:hAnsi="Courier New" w:cs="Courier New"/>
          <w:color w:val="3F5FBF"/>
          <w:kern w:val="0"/>
          <w:szCs w:val="21"/>
        </w:rPr>
        <w:t>mm:</w:t>
      </w:r>
      <w:proofErr w:type="gramEnd"/>
      <w:r w:rsidRPr="0055284C">
        <w:rPr>
          <w:rFonts w:ascii="Courier New" w:hAnsi="Courier New" w:cs="Courier New"/>
          <w:color w:val="3F5FBF"/>
          <w:kern w:val="0"/>
          <w:szCs w:val="21"/>
        </w:rPr>
        <w:t>ss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</w:t>
      </w:r>
      <w:proofErr w:type="gramEnd"/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achievement_id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戏成就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create_time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proofErr w:type="spellEnd"/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HH: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mm: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ss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</w:t>
      </w:r>
      <w:proofErr w:type="gramEnd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</w:t>
      </w:r>
      <w:proofErr w:type="gram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</w:t>
      </w:r>
      <w:proofErr w:type="spell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微博</w:t>
      </w:r>
      <w:proofErr w:type="spellStart"/>
      <w:proofErr w:type="gramEnd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GameManager.readPlayerScoreInfo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game_id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user_id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玩家互粉好友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</w:t>
      </w:r>
      <w:proofErr w:type="gramStart"/>
      <w:r>
        <w:rPr>
          <w:rFonts w:hint="eastAsia"/>
        </w:rPr>
        <w:t>先展示</w:t>
      </w:r>
      <w:proofErr w:type="gramEnd"/>
      <w:r>
        <w:rPr>
          <w:rFonts w:hint="eastAsia"/>
        </w:rPr>
        <w:t>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ls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lastRenderedPageBreak/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只支持好友的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</w:t>
      </w:r>
      <w:proofErr w:type="gramStart"/>
      <w:r>
        <w:rPr>
          <w:rFonts w:hint="eastAsia"/>
        </w:rPr>
        <w:t>也以前</w:t>
      </w:r>
      <w:proofErr w:type="gramEnd"/>
      <w:r>
        <w:rPr>
          <w:rFonts w:hint="eastAsia"/>
        </w:rPr>
        <w:t>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WBGameActivity.this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Constants.APP_KEY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ls,userIdList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38"/>
      <w:footerReference w:type="first" r:id="rId39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6C81" w:rsidRDefault="002F6C81">
      <w:r>
        <w:separator/>
      </w:r>
    </w:p>
  </w:endnote>
  <w:endnote w:type="continuationSeparator" w:id="0">
    <w:p w:rsidR="002F6C81" w:rsidRDefault="002F6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5142E" w:rsidRPr="00A5142E">
      <w:rPr>
        <w:noProof/>
        <w:lang w:val="zh-CN"/>
      </w:rPr>
      <w:t>28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3628AB" w:rsidRDefault="003628AB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6C81" w:rsidRDefault="002F6C81">
      <w:r>
        <w:separator/>
      </w:r>
    </w:p>
  </w:footnote>
  <w:footnote w:type="continuationSeparator" w:id="0">
    <w:p w:rsidR="002F6C81" w:rsidRDefault="002F6C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35B4"/>
    <w:rsid w:val="00007F82"/>
    <w:rsid w:val="00010611"/>
    <w:rsid w:val="00012ED6"/>
    <w:rsid w:val="000140C3"/>
    <w:rsid w:val="00014EE3"/>
    <w:rsid w:val="0001650A"/>
    <w:rsid w:val="00020923"/>
    <w:rsid w:val="00022CDC"/>
    <w:rsid w:val="00023E35"/>
    <w:rsid w:val="00030EAB"/>
    <w:rsid w:val="00032445"/>
    <w:rsid w:val="000361FF"/>
    <w:rsid w:val="0004257F"/>
    <w:rsid w:val="00042782"/>
    <w:rsid w:val="000453A9"/>
    <w:rsid w:val="00047821"/>
    <w:rsid w:val="00050A4A"/>
    <w:rsid w:val="0005295C"/>
    <w:rsid w:val="0005315E"/>
    <w:rsid w:val="00057370"/>
    <w:rsid w:val="000600BF"/>
    <w:rsid w:val="00061E63"/>
    <w:rsid w:val="00062551"/>
    <w:rsid w:val="00063BE9"/>
    <w:rsid w:val="00072AF3"/>
    <w:rsid w:val="0007424F"/>
    <w:rsid w:val="00074393"/>
    <w:rsid w:val="00081150"/>
    <w:rsid w:val="000823F6"/>
    <w:rsid w:val="00084AFF"/>
    <w:rsid w:val="00086362"/>
    <w:rsid w:val="000900CB"/>
    <w:rsid w:val="000916A9"/>
    <w:rsid w:val="00092C77"/>
    <w:rsid w:val="0009325B"/>
    <w:rsid w:val="00094C48"/>
    <w:rsid w:val="00095354"/>
    <w:rsid w:val="000958D1"/>
    <w:rsid w:val="00096C3B"/>
    <w:rsid w:val="000A1CAF"/>
    <w:rsid w:val="000A3094"/>
    <w:rsid w:val="000A3761"/>
    <w:rsid w:val="000A6374"/>
    <w:rsid w:val="000B0E65"/>
    <w:rsid w:val="000B6EBA"/>
    <w:rsid w:val="000B767F"/>
    <w:rsid w:val="000D19CF"/>
    <w:rsid w:val="000D226E"/>
    <w:rsid w:val="000D34AB"/>
    <w:rsid w:val="000D676C"/>
    <w:rsid w:val="000E0C3C"/>
    <w:rsid w:val="000E39A0"/>
    <w:rsid w:val="000E3EE1"/>
    <w:rsid w:val="000E473F"/>
    <w:rsid w:val="000F0CB2"/>
    <w:rsid w:val="000F1748"/>
    <w:rsid w:val="000F646D"/>
    <w:rsid w:val="00102B7A"/>
    <w:rsid w:val="0010322E"/>
    <w:rsid w:val="0011636F"/>
    <w:rsid w:val="00120B42"/>
    <w:rsid w:val="0012685C"/>
    <w:rsid w:val="00131B77"/>
    <w:rsid w:val="00135943"/>
    <w:rsid w:val="00151AF5"/>
    <w:rsid w:val="0015311D"/>
    <w:rsid w:val="001600DE"/>
    <w:rsid w:val="001620A5"/>
    <w:rsid w:val="00163EA1"/>
    <w:rsid w:val="0016787F"/>
    <w:rsid w:val="00172A27"/>
    <w:rsid w:val="00173444"/>
    <w:rsid w:val="001779D9"/>
    <w:rsid w:val="001829F7"/>
    <w:rsid w:val="00190AD6"/>
    <w:rsid w:val="00193CCC"/>
    <w:rsid w:val="00194B2B"/>
    <w:rsid w:val="00195EC3"/>
    <w:rsid w:val="001971F7"/>
    <w:rsid w:val="001977C8"/>
    <w:rsid w:val="001A04F3"/>
    <w:rsid w:val="001A2E4F"/>
    <w:rsid w:val="001A3B63"/>
    <w:rsid w:val="001A3B8F"/>
    <w:rsid w:val="001A5CB7"/>
    <w:rsid w:val="001A5F8B"/>
    <w:rsid w:val="001A6052"/>
    <w:rsid w:val="001B043B"/>
    <w:rsid w:val="001B16F6"/>
    <w:rsid w:val="001B41C5"/>
    <w:rsid w:val="001B5C55"/>
    <w:rsid w:val="001B5DD4"/>
    <w:rsid w:val="001B6A69"/>
    <w:rsid w:val="001C1FF4"/>
    <w:rsid w:val="001C2613"/>
    <w:rsid w:val="001C3035"/>
    <w:rsid w:val="001C5AB9"/>
    <w:rsid w:val="001C7A2A"/>
    <w:rsid w:val="001D0309"/>
    <w:rsid w:val="001D4054"/>
    <w:rsid w:val="001D613B"/>
    <w:rsid w:val="001E1BD7"/>
    <w:rsid w:val="001E492C"/>
    <w:rsid w:val="001E4F70"/>
    <w:rsid w:val="001E5B0C"/>
    <w:rsid w:val="001E78B1"/>
    <w:rsid w:val="001F4EA6"/>
    <w:rsid w:val="001F5EA2"/>
    <w:rsid w:val="001F6371"/>
    <w:rsid w:val="001F760E"/>
    <w:rsid w:val="00200F98"/>
    <w:rsid w:val="00201CCB"/>
    <w:rsid w:val="00206ED2"/>
    <w:rsid w:val="00210657"/>
    <w:rsid w:val="00213E4B"/>
    <w:rsid w:val="002161C8"/>
    <w:rsid w:val="0021760D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42F9A"/>
    <w:rsid w:val="002458F9"/>
    <w:rsid w:val="00247CFE"/>
    <w:rsid w:val="002639AF"/>
    <w:rsid w:val="00263D4E"/>
    <w:rsid w:val="00273CBA"/>
    <w:rsid w:val="00274075"/>
    <w:rsid w:val="002766D7"/>
    <w:rsid w:val="002810B1"/>
    <w:rsid w:val="0028466F"/>
    <w:rsid w:val="00284776"/>
    <w:rsid w:val="00285C7F"/>
    <w:rsid w:val="0029206F"/>
    <w:rsid w:val="002A0652"/>
    <w:rsid w:val="002A2AA2"/>
    <w:rsid w:val="002A49DD"/>
    <w:rsid w:val="002B088F"/>
    <w:rsid w:val="002B1660"/>
    <w:rsid w:val="002B3EF3"/>
    <w:rsid w:val="002B4C90"/>
    <w:rsid w:val="002B6022"/>
    <w:rsid w:val="002B6BAD"/>
    <w:rsid w:val="002C080A"/>
    <w:rsid w:val="002C2297"/>
    <w:rsid w:val="002C3AA0"/>
    <w:rsid w:val="002C4BAF"/>
    <w:rsid w:val="002D05BF"/>
    <w:rsid w:val="002D1133"/>
    <w:rsid w:val="002D5DB5"/>
    <w:rsid w:val="002E13BE"/>
    <w:rsid w:val="002E3000"/>
    <w:rsid w:val="002E5DB8"/>
    <w:rsid w:val="002F4EC8"/>
    <w:rsid w:val="002F6C81"/>
    <w:rsid w:val="00301203"/>
    <w:rsid w:val="003014E5"/>
    <w:rsid w:val="0030163B"/>
    <w:rsid w:val="00301BDA"/>
    <w:rsid w:val="0030269C"/>
    <w:rsid w:val="00303961"/>
    <w:rsid w:val="0030446E"/>
    <w:rsid w:val="00305E5D"/>
    <w:rsid w:val="00306FB7"/>
    <w:rsid w:val="00307BC7"/>
    <w:rsid w:val="0031178B"/>
    <w:rsid w:val="00316D36"/>
    <w:rsid w:val="003204D5"/>
    <w:rsid w:val="00321A76"/>
    <w:rsid w:val="00322090"/>
    <w:rsid w:val="00334EF6"/>
    <w:rsid w:val="00335562"/>
    <w:rsid w:val="0033722A"/>
    <w:rsid w:val="00340958"/>
    <w:rsid w:val="0034192F"/>
    <w:rsid w:val="00342DAD"/>
    <w:rsid w:val="003443CA"/>
    <w:rsid w:val="0035105F"/>
    <w:rsid w:val="00351F8D"/>
    <w:rsid w:val="0035333B"/>
    <w:rsid w:val="00353D3D"/>
    <w:rsid w:val="00357FAE"/>
    <w:rsid w:val="00361970"/>
    <w:rsid w:val="003628AB"/>
    <w:rsid w:val="00365D51"/>
    <w:rsid w:val="00367F97"/>
    <w:rsid w:val="0037072F"/>
    <w:rsid w:val="003846D2"/>
    <w:rsid w:val="003928A3"/>
    <w:rsid w:val="003A1A45"/>
    <w:rsid w:val="003B45F5"/>
    <w:rsid w:val="003B7E0D"/>
    <w:rsid w:val="003C5AF3"/>
    <w:rsid w:val="003C641F"/>
    <w:rsid w:val="003C690D"/>
    <w:rsid w:val="003C6BDE"/>
    <w:rsid w:val="003D723F"/>
    <w:rsid w:val="003E20E9"/>
    <w:rsid w:val="003E418A"/>
    <w:rsid w:val="003F1DA9"/>
    <w:rsid w:val="003F291E"/>
    <w:rsid w:val="003F3B4C"/>
    <w:rsid w:val="003F3CBB"/>
    <w:rsid w:val="003F7AFF"/>
    <w:rsid w:val="00400E91"/>
    <w:rsid w:val="00401387"/>
    <w:rsid w:val="0040594E"/>
    <w:rsid w:val="00406819"/>
    <w:rsid w:val="00411383"/>
    <w:rsid w:val="004114A0"/>
    <w:rsid w:val="00411595"/>
    <w:rsid w:val="004123D4"/>
    <w:rsid w:val="00414201"/>
    <w:rsid w:val="00420B91"/>
    <w:rsid w:val="004221EB"/>
    <w:rsid w:val="00422DAE"/>
    <w:rsid w:val="0042310B"/>
    <w:rsid w:val="00432D70"/>
    <w:rsid w:val="004348E8"/>
    <w:rsid w:val="004355A5"/>
    <w:rsid w:val="00437AF8"/>
    <w:rsid w:val="00441DD3"/>
    <w:rsid w:val="00444300"/>
    <w:rsid w:val="00444B99"/>
    <w:rsid w:val="00446E72"/>
    <w:rsid w:val="00456175"/>
    <w:rsid w:val="0045760B"/>
    <w:rsid w:val="0046465A"/>
    <w:rsid w:val="004658E3"/>
    <w:rsid w:val="00472FA1"/>
    <w:rsid w:val="0047430E"/>
    <w:rsid w:val="004847D9"/>
    <w:rsid w:val="00491974"/>
    <w:rsid w:val="00495244"/>
    <w:rsid w:val="004954BB"/>
    <w:rsid w:val="004A42C5"/>
    <w:rsid w:val="004A5C9E"/>
    <w:rsid w:val="004A6A45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61A8"/>
    <w:rsid w:val="004E05D7"/>
    <w:rsid w:val="004E4431"/>
    <w:rsid w:val="004E4F76"/>
    <w:rsid w:val="004F0D83"/>
    <w:rsid w:val="00500F14"/>
    <w:rsid w:val="00502DF1"/>
    <w:rsid w:val="0050508F"/>
    <w:rsid w:val="0050586A"/>
    <w:rsid w:val="005058DE"/>
    <w:rsid w:val="0051263F"/>
    <w:rsid w:val="00512BDE"/>
    <w:rsid w:val="00512D02"/>
    <w:rsid w:val="00514F3A"/>
    <w:rsid w:val="005203B1"/>
    <w:rsid w:val="0052059B"/>
    <w:rsid w:val="00522DA1"/>
    <w:rsid w:val="00532772"/>
    <w:rsid w:val="00535DEB"/>
    <w:rsid w:val="00536CAC"/>
    <w:rsid w:val="0054072A"/>
    <w:rsid w:val="00540969"/>
    <w:rsid w:val="00542DA8"/>
    <w:rsid w:val="0055169C"/>
    <w:rsid w:val="0055284C"/>
    <w:rsid w:val="00555846"/>
    <w:rsid w:val="00557273"/>
    <w:rsid w:val="00557793"/>
    <w:rsid w:val="00561897"/>
    <w:rsid w:val="00565662"/>
    <w:rsid w:val="00570D44"/>
    <w:rsid w:val="005733EF"/>
    <w:rsid w:val="00573B42"/>
    <w:rsid w:val="00574BFE"/>
    <w:rsid w:val="00576244"/>
    <w:rsid w:val="00576E01"/>
    <w:rsid w:val="0057740A"/>
    <w:rsid w:val="00580EB7"/>
    <w:rsid w:val="00581EC4"/>
    <w:rsid w:val="00586C2C"/>
    <w:rsid w:val="00586CD0"/>
    <w:rsid w:val="0059449C"/>
    <w:rsid w:val="005946F6"/>
    <w:rsid w:val="005A3F79"/>
    <w:rsid w:val="005A5293"/>
    <w:rsid w:val="005A79B3"/>
    <w:rsid w:val="005B04B6"/>
    <w:rsid w:val="005B2F37"/>
    <w:rsid w:val="005C3B6E"/>
    <w:rsid w:val="005C43A1"/>
    <w:rsid w:val="005C744B"/>
    <w:rsid w:val="005D308B"/>
    <w:rsid w:val="005D51AD"/>
    <w:rsid w:val="005D6BE1"/>
    <w:rsid w:val="005D71A4"/>
    <w:rsid w:val="005E2E37"/>
    <w:rsid w:val="005F4DE3"/>
    <w:rsid w:val="005F5118"/>
    <w:rsid w:val="005F5703"/>
    <w:rsid w:val="005F645A"/>
    <w:rsid w:val="005F6FE7"/>
    <w:rsid w:val="006036ED"/>
    <w:rsid w:val="00605432"/>
    <w:rsid w:val="00606DC0"/>
    <w:rsid w:val="006267ED"/>
    <w:rsid w:val="00632BAA"/>
    <w:rsid w:val="00634F65"/>
    <w:rsid w:val="006355F8"/>
    <w:rsid w:val="00636953"/>
    <w:rsid w:val="00640D0A"/>
    <w:rsid w:val="00641354"/>
    <w:rsid w:val="006414EF"/>
    <w:rsid w:val="0064448F"/>
    <w:rsid w:val="0064561A"/>
    <w:rsid w:val="00654552"/>
    <w:rsid w:val="0065785B"/>
    <w:rsid w:val="006604E8"/>
    <w:rsid w:val="00663873"/>
    <w:rsid w:val="00664030"/>
    <w:rsid w:val="00667BDE"/>
    <w:rsid w:val="0067231C"/>
    <w:rsid w:val="00682284"/>
    <w:rsid w:val="00685317"/>
    <w:rsid w:val="00686012"/>
    <w:rsid w:val="006A290A"/>
    <w:rsid w:val="006B0F99"/>
    <w:rsid w:val="006B2293"/>
    <w:rsid w:val="006B2D93"/>
    <w:rsid w:val="006B37FB"/>
    <w:rsid w:val="006B3A87"/>
    <w:rsid w:val="006B6F1D"/>
    <w:rsid w:val="006C12A5"/>
    <w:rsid w:val="006C2627"/>
    <w:rsid w:val="006C34A0"/>
    <w:rsid w:val="006C46C7"/>
    <w:rsid w:val="006C66A3"/>
    <w:rsid w:val="006D0780"/>
    <w:rsid w:val="006D1E90"/>
    <w:rsid w:val="006D3A8A"/>
    <w:rsid w:val="006D550A"/>
    <w:rsid w:val="006D6F9A"/>
    <w:rsid w:val="006E76C5"/>
    <w:rsid w:val="006E7D42"/>
    <w:rsid w:val="006F70F1"/>
    <w:rsid w:val="00701849"/>
    <w:rsid w:val="0070387E"/>
    <w:rsid w:val="00705C2C"/>
    <w:rsid w:val="0072446D"/>
    <w:rsid w:val="00726D21"/>
    <w:rsid w:val="0073330B"/>
    <w:rsid w:val="007334C0"/>
    <w:rsid w:val="007418D8"/>
    <w:rsid w:val="00750941"/>
    <w:rsid w:val="00750A0B"/>
    <w:rsid w:val="00753A4B"/>
    <w:rsid w:val="00765109"/>
    <w:rsid w:val="00773C13"/>
    <w:rsid w:val="00785F68"/>
    <w:rsid w:val="00790878"/>
    <w:rsid w:val="00792EDB"/>
    <w:rsid w:val="00793FC9"/>
    <w:rsid w:val="0079418B"/>
    <w:rsid w:val="0079636A"/>
    <w:rsid w:val="00797765"/>
    <w:rsid w:val="007A5C03"/>
    <w:rsid w:val="007A7CB8"/>
    <w:rsid w:val="007B14BF"/>
    <w:rsid w:val="007B4D1A"/>
    <w:rsid w:val="007C1DBE"/>
    <w:rsid w:val="007C4718"/>
    <w:rsid w:val="007C6F14"/>
    <w:rsid w:val="007D1199"/>
    <w:rsid w:val="007D134D"/>
    <w:rsid w:val="007D24E4"/>
    <w:rsid w:val="007D2CB6"/>
    <w:rsid w:val="007D58F9"/>
    <w:rsid w:val="007D5C22"/>
    <w:rsid w:val="007D751C"/>
    <w:rsid w:val="007D78DF"/>
    <w:rsid w:val="007E3EAB"/>
    <w:rsid w:val="007E5E8F"/>
    <w:rsid w:val="007E6C52"/>
    <w:rsid w:val="007F07E3"/>
    <w:rsid w:val="007F6601"/>
    <w:rsid w:val="007F78D4"/>
    <w:rsid w:val="007F7930"/>
    <w:rsid w:val="00801E37"/>
    <w:rsid w:val="00806C8E"/>
    <w:rsid w:val="008137E5"/>
    <w:rsid w:val="0081579F"/>
    <w:rsid w:val="008157A3"/>
    <w:rsid w:val="0082392D"/>
    <w:rsid w:val="00825170"/>
    <w:rsid w:val="00826EF1"/>
    <w:rsid w:val="00830A6E"/>
    <w:rsid w:val="008333C3"/>
    <w:rsid w:val="00835625"/>
    <w:rsid w:val="00840B57"/>
    <w:rsid w:val="0084183B"/>
    <w:rsid w:val="0084625C"/>
    <w:rsid w:val="00847738"/>
    <w:rsid w:val="008548C2"/>
    <w:rsid w:val="008561C0"/>
    <w:rsid w:val="00860866"/>
    <w:rsid w:val="00860C1E"/>
    <w:rsid w:val="008614C8"/>
    <w:rsid w:val="00861A3A"/>
    <w:rsid w:val="008670F2"/>
    <w:rsid w:val="00875E6C"/>
    <w:rsid w:val="00876037"/>
    <w:rsid w:val="00882A55"/>
    <w:rsid w:val="00883695"/>
    <w:rsid w:val="008913E0"/>
    <w:rsid w:val="0089190A"/>
    <w:rsid w:val="00892748"/>
    <w:rsid w:val="008A16C9"/>
    <w:rsid w:val="008A1E15"/>
    <w:rsid w:val="008A5650"/>
    <w:rsid w:val="008B6165"/>
    <w:rsid w:val="008B76D4"/>
    <w:rsid w:val="008B78FE"/>
    <w:rsid w:val="008C2784"/>
    <w:rsid w:val="008C4CA8"/>
    <w:rsid w:val="008C7F58"/>
    <w:rsid w:val="008D004C"/>
    <w:rsid w:val="008E05A3"/>
    <w:rsid w:val="008E133F"/>
    <w:rsid w:val="008E3A50"/>
    <w:rsid w:val="008E5CCE"/>
    <w:rsid w:val="008E6011"/>
    <w:rsid w:val="008F071B"/>
    <w:rsid w:val="008F3D18"/>
    <w:rsid w:val="008F5977"/>
    <w:rsid w:val="008F74A5"/>
    <w:rsid w:val="008F7F5F"/>
    <w:rsid w:val="00902B9E"/>
    <w:rsid w:val="00907540"/>
    <w:rsid w:val="0091169F"/>
    <w:rsid w:val="009126EC"/>
    <w:rsid w:val="00913E38"/>
    <w:rsid w:val="00914119"/>
    <w:rsid w:val="00921E52"/>
    <w:rsid w:val="00930043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396F"/>
    <w:rsid w:val="0096535B"/>
    <w:rsid w:val="0097228E"/>
    <w:rsid w:val="009753F8"/>
    <w:rsid w:val="00982E1C"/>
    <w:rsid w:val="00995156"/>
    <w:rsid w:val="009A078F"/>
    <w:rsid w:val="009A39B9"/>
    <w:rsid w:val="009A57DB"/>
    <w:rsid w:val="009A62C5"/>
    <w:rsid w:val="009A65C7"/>
    <w:rsid w:val="009B3853"/>
    <w:rsid w:val="009B63E1"/>
    <w:rsid w:val="009B6DBF"/>
    <w:rsid w:val="009C1B26"/>
    <w:rsid w:val="009C6E40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FF9"/>
    <w:rsid w:val="009E4796"/>
    <w:rsid w:val="009E5CB0"/>
    <w:rsid w:val="009E6681"/>
    <w:rsid w:val="009F138B"/>
    <w:rsid w:val="009F1ACE"/>
    <w:rsid w:val="009F4B84"/>
    <w:rsid w:val="009F4F19"/>
    <w:rsid w:val="00A06F62"/>
    <w:rsid w:val="00A1214F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6C2C"/>
    <w:rsid w:val="00A441DE"/>
    <w:rsid w:val="00A449AA"/>
    <w:rsid w:val="00A47A15"/>
    <w:rsid w:val="00A5075E"/>
    <w:rsid w:val="00A5142E"/>
    <w:rsid w:val="00A51C2D"/>
    <w:rsid w:val="00A51DD0"/>
    <w:rsid w:val="00A56545"/>
    <w:rsid w:val="00A675B5"/>
    <w:rsid w:val="00A72651"/>
    <w:rsid w:val="00A75162"/>
    <w:rsid w:val="00A76BD4"/>
    <w:rsid w:val="00A8018A"/>
    <w:rsid w:val="00A817C3"/>
    <w:rsid w:val="00A822B9"/>
    <w:rsid w:val="00A83609"/>
    <w:rsid w:val="00A8465B"/>
    <w:rsid w:val="00A91A20"/>
    <w:rsid w:val="00A922F9"/>
    <w:rsid w:val="00A94AFE"/>
    <w:rsid w:val="00A96931"/>
    <w:rsid w:val="00AA39D5"/>
    <w:rsid w:val="00AA4BBC"/>
    <w:rsid w:val="00AA696D"/>
    <w:rsid w:val="00AB170C"/>
    <w:rsid w:val="00AB6B2E"/>
    <w:rsid w:val="00AC14B5"/>
    <w:rsid w:val="00AC1F80"/>
    <w:rsid w:val="00AC23BC"/>
    <w:rsid w:val="00AC247B"/>
    <w:rsid w:val="00AC37D8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EA"/>
    <w:rsid w:val="00AF17A3"/>
    <w:rsid w:val="00AF3682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237D5"/>
    <w:rsid w:val="00B257AE"/>
    <w:rsid w:val="00B26BF1"/>
    <w:rsid w:val="00B26F8D"/>
    <w:rsid w:val="00B30A35"/>
    <w:rsid w:val="00B35DDB"/>
    <w:rsid w:val="00B364DA"/>
    <w:rsid w:val="00B36E61"/>
    <w:rsid w:val="00B373E6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63732"/>
    <w:rsid w:val="00B675AF"/>
    <w:rsid w:val="00B6787D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6738"/>
    <w:rsid w:val="00BB6DFB"/>
    <w:rsid w:val="00BB7DC4"/>
    <w:rsid w:val="00BC266B"/>
    <w:rsid w:val="00BC4BE9"/>
    <w:rsid w:val="00BC75EF"/>
    <w:rsid w:val="00BD016B"/>
    <w:rsid w:val="00BD11EB"/>
    <w:rsid w:val="00BD217E"/>
    <w:rsid w:val="00BD3427"/>
    <w:rsid w:val="00BE1E5F"/>
    <w:rsid w:val="00BF0503"/>
    <w:rsid w:val="00BF18D2"/>
    <w:rsid w:val="00BF3459"/>
    <w:rsid w:val="00BF70D8"/>
    <w:rsid w:val="00C018A7"/>
    <w:rsid w:val="00C0398F"/>
    <w:rsid w:val="00C055E2"/>
    <w:rsid w:val="00C05C99"/>
    <w:rsid w:val="00C11518"/>
    <w:rsid w:val="00C17239"/>
    <w:rsid w:val="00C2074A"/>
    <w:rsid w:val="00C22DBB"/>
    <w:rsid w:val="00C23B1A"/>
    <w:rsid w:val="00C23F11"/>
    <w:rsid w:val="00C3199B"/>
    <w:rsid w:val="00C338BF"/>
    <w:rsid w:val="00C33959"/>
    <w:rsid w:val="00C3409D"/>
    <w:rsid w:val="00C35462"/>
    <w:rsid w:val="00C374D0"/>
    <w:rsid w:val="00C374DE"/>
    <w:rsid w:val="00C37CFC"/>
    <w:rsid w:val="00C42844"/>
    <w:rsid w:val="00C443C9"/>
    <w:rsid w:val="00C50E6C"/>
    <w:rsid w:val="00C520C9"/>
    <w:rsid w:val="00C54D65"/>
    <w:rsid w:val="00C60FA0"/>
    <w:rsid w:val="00C633A0"/>
    <w:rsid w:val="00C66976"/>
    <w:rsid w:val="00C70A85"/>
    <w:rsid w:val="00C70F5F"/>
    <w:rsid w:val="00C71343"/>
    <w:rsid w:val="00C72DC8"/>
    <w:rsid w:val="00C75D12"/>
    <w:rsid w:val="00C7689C"/>
    <w:rsid w:val="00C77F57"/>
    <w:rsid w:val="00C905E4"/>
    <w:rsid w:val="00C919DA"/>
    <w:rsid w:val="00C93A77"/>
    <w:rsid w:val="00C95F70"/>
    <w:rsid w:val="00CA4F7B"/>
    <w:rsid w:val="00CA5D81"/>
    <w:rsid w:val="00CA6347"/>
    <w:rsid w:val="00CA77B9"/>
    <w:rsid w:val="00CB116B"/>
    <w:rsid w:val="00CB42D0"/>
    <w:rsid w:val="00CB62FC"/>
    <w:rsid w:val="00CB7D1B"/>
    <w:rsid w:val="00CC2D55"/>
    <w:rsid w:val="00CC2E65"/>
    <w:rsid w:val="00CC7952"/>
    <w:rsid w:val="00CD2CA1"/>
    <w:rsid w:val="00CD56BD"/>
    <w:rsid w:val="00CD74ED"/>
    <w:rsid w:val="00CE1BE9"/>
    <w:rsid w:val="00CE273C"/>
    <w:rsid w:val="00CE571D"/>
    <w:rsid w:val="00CE59A2"/>
    <w:rsid w:val="00CF51B7"/>
    <w:rsid w:val="00CF580C"/>
    <w:rsid w:val="00D00882"/>
    <w:rsid w:val="00D01D86"/>
    <w:rsid w:val="00D04F39"/>
    <w:rsid w:val="00D11EA3"/>
    <w:rsid w:val="00D12EB5"/>
    <w:rsid w:val="00D16DF3"/>
    <w:rsid w:val="00D175B3"/>
    <w:rsid w:val="00D2034A"/>
    <w:rsid w:val="00D25BB1"/>
    <w:rsid w:val="00D2679E"/>
    <w:rsid w:val="00D36111"/>
    <w:rsid w:val="00D36B51"/>
    <w:rsid w:val="00D370CD"/>
    <w:rsid w:val="00D42ACA"/>
    <w:rsid w:val="00D43621"/>
    <w:rsid w:val="00D45B18"/>
    <w:rsid w:val="00D514EE"/>
    <w:rsid w:val="00D526EF"/>
    <w:rsid w:val="00D52813"/>
    <w:rsid w:val="00D56590"/>
    <w:rsid w:val="00D63B29"/>
    <w:rsid w:val="00D6494D"/>
    <w:rsid w:val="00D652AD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3E3E"/>
    <w:rsid w:val="00DB4391"/>
    <w:rsid w:val="00DB5E42"/>
    <w:rsid w:val="00DB74F9"/>
    <w:rsid w:val="00DC16CE"/>
    <w:rsid w:val="00DC29AC"/>
    <w:rsid w:val="00DC4E29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77C0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569"/>
    <w:rsid w:val="00E21022"/>
    <w:rsid w:val="00E23764"/>
    <w:rsid w:val="00E24FB8"/>
    <w:rsid w:val="00E312D1"/>
    <w:rsid w:val="00E352BE"/>
    <w:rsid w:val="00E408ED"/>
    <w:rsid w:val="00E42D41"/>
    <w:rsid w:val="00E533FA"/>
    <w:rsid w:val="00E5651D"/>
    <w:rsid w:val="00E566AE"/>
    <w:rsid w:val="00E56A0C"/>
    <w:rsid w:val="00E57014"/>
    <w:rsid w:val="00E602E7"/>
    <w:rsid w:val="00E64280"/>
    <w:rsid w:val="00E71C87"/>
    <w:rsid w:val="00E75B70"/>
    <w:rsid w:val="00E84933"/>
    <w:rsid w:val="00E85499"/>
    <w:rsid w:val="00E86594"/>
    <w:rsid w:val="00E86C2A"/>
    <w:rsid w:val="00E919B1"/>
    <w:rsid w:val="00E922EA"/>
    <w:rsid w:val="00E9387D"/>
    <w:rsid w:val="00E93C39"/>
    <w:rsid w:val="00E9494E"/>
    <w:rsid w:val="00EA2446"/>
    <w:rsid w:val="00EA6D34"/>
    <w:rsid w:val="00EB1E54"/>
    <w:rsid w:val="00EB4AFC"/>
    <w:rsid w:val="00EB6846"/>
    <w:rsid w:val="00EC31D9"/>
    <w:rsid w:val="00EC58A3"/>
    <w:rsid w:val="00EC6A28"/>
    <w:rsid w:val="00ED17D8"/>
    <w:rsid w:val="00ED29A2"/>
    <w:rsid w:val="00ED7A0E"/>
    <w:rsid w:val="00EE2A3A"/>
    <w:rsid w:val="00EE3661"/>
    <w:rsid w:val="00EE4F87"/>
    <w:rsid w:val="00EF2614"/>
    <w:rsid w:val="00EF330D"/>
    <w:rsid w:val="00EF6750"/>
    <w:rsid w:val="00F02CA7"/>
    <w:rsid w:val="00F05938"/>
    <w:rsid w:val="00F07A9C"/>
    <w:rsid w:val="00F17858"/>
    <w:rsid w:val="00F21A38"/>
    <w:rsid w:val="00F239E4"/>
    <w:rsid w:val="00F246E6"/>
    <w:rsid w:val="00F3472F"/>
    <w:rsid w:val="00F419FF"/>
    <w:rsid w:val="00F41E51"/>
    <w:rsid w:val="00F43181"/>
    <w:rsid w:val="00F433CA"/>
    <w:rsid w:val="00F4775F"/>
    <w:rsid w:val="00F52F7F"/>
    <w:rsid w:val="00F542EF"/>
    <w:rsid w:val="00F54957"/>
    <w:rsid w:val="00F718F4"/>
    <w:rsid w:val="00F72705"/>
    <w:rsid w:val="00F72CBD"/>
    <w:rsid w:val="00F737B1"/>
    <w:rsid w:val="00F85F59"/>
    <w:rsid w:val="00F877A0"/>
    <w:rsid w:val="00F952B2"/>
    <w:rsid w:val="00F95F46"/>
    <w:rsid w:val="00FA2F24"/>
    <w:rsid w:val="00FA37C2"/>
    <w:rsid w:val="00FA55F3"/>
    <w:rsid w:val="00FB23E9"/>
    <w:rsid w:val="00FB24C3"/>
    <w:rsid w:val="00FB48B8"/>
    <w:rsid w:val="00FC60E6"/>
    <w:rsid w:val="00FC7E98"/>
    <w:rsid w:val="00FD0871"/>
    <w:rsid w:val="00FD3B94"/>
    <w:rsid w:val="00FD6101"/>
    <w:rsid w:val="00FD6910"/>
    <w:rsid w:val="00FE1566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t.cn/aex4JF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hyperlink" Target="https://github.com/sinaweibosdk/weibo_android_sdk" TargetMode="External"/><Relationship Id="rId34" Type="http://schemas.openxmlformats.org/officeDocument/2006/relationships/hyperlink" Target="http://t.cn/aex4JF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mailto:wb_pay_kf@vip.sina.com" TargetMode="External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hyperlink" Target="http://t.cn/aex4JF" TargetMode="External"/><Relationship Id="rId31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t.cn/aex4JF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github.com/mobileresearch/weibo_android_sd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s://github.com/sinaweibosdk/weibo_android_sdk/blob/master/%E5%B8%B8%E8%A7%81%E9%97%AE%E9%A2%98%20FAQ.md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60C8F3-0AA5-4727-9DEC-997663D77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39</Pages>
  <Words>3286</Words>
  <Characters>18732</Characters>
  <Application>Microsoft Office Word</Application>
  <DocSecurity>0</DocSecurity>
  <Lines>156</Lines>
  <Paragraphs>43</Paragraphs>
  <ScaleCrop>false</ScaleCrop>
  <Company/>
  <LinksUpToDate>false</LinksUpToDate>
  <CharactersWithSpaces>21975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2022</cp:revision>
  <cp:lastPrinted>2015-08-14T03:43:00Z</cp:lastPrinted>
  <dcterms:created xsi:type="dcterms:W3CDTF">2015-03-19T07:45:00Z</dcterms:created>
  <dcterms:modified xsi:type="dcterms:W3CDTF">2015-10-22T06:29:00Z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