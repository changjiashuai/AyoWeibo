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8A3BAA">
        <w:rPr>
          <w:rFonts w:ascii="微软雅黑" w:eastAsia="微软雅黑" w:hAnsi="微软雅黑"/>
          <w:sz w:val="24"/>
          <w:szCs w:val="24"/>
        </w:rPr>
        <w:t>4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  <w:tr w:rsidR="00D33BB7">
        <w:tc>
          <w:tcPr>
            <w:tcW w:w="2130" w:type="dxa"/>
          </w:tcPr>
          <w:p w:rsidR="00D33BB7" w:rsidRDefault="00D33BB7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2016/2/19</w:t>
            </w:r>
          </w:p>
        </w:tc>
        <w:tc>
          <w:tcPr>
            <w:tcW w:w="2130" w:type="dxa"/>
          </w:tcPr>
          <w:p w:rsidR="00D33BB7" w:rsidRDefault="00DC484E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3.1.4</w:t>
            </w:r>
          </w:p>
        </w:tc>
        <w:tc>
          <w:tcPr>
            <w:tcW w:w="1235" w:type="dxa"/>
          </w:tcPr>
          <w:p w:rsidR="00D33BB7" w:rsidRDefault="00D33BB7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D33BB7" w:rsidRDefault="00626157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增加分享</w:t>
            </w:r>
            <w:proofErr w:type="gramStart"/>
            <w:r>
              <w:rPr>
                <w:rFonts w:ascii="微软雅黑" w:eastAsia="微软雅黑" w:hAnsi="微软雅黑" w:hint="eastAsia"/>
              </w:rPr>
              <w:t>到微博私信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AF4BC3">
              <w:rPr>
                <w:rFonts w:ascii="微软雅黑" w:eastAsia="微软雅黑" w:hAnsi="微软雅黑" w:hint="eastAsia"/>
              </w:rPr>
              <w:t xml:space="preserve">  </w:t>
            </w:r>
          </w:p>
          <w:p w:rsidR="00EE2BB1" w:rsidRDefault="00EE2BB1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升级</w:t>
            </w:r>
            <w:proofErr w:type="gramStart"/>
            <w:r>
              <w:rPr>
                <w:rFonts w:ascii="微软雅黑" w:eastAsia="微软雅黑" w:hAnsi="微软雅黑" w:hint="eastAsia"/>
              </w:rPr>
              <w:t>微博支付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0D0BF6">
              <w:rPr>
                <w:rFonts w:ascii="微软雅黑" w:eastAsia="微软雅黑" w:hAnsi="微软雅黑" w:hint="eastAsia"/>
              </w:rPr>
              <w:t xml:space="preserve"> </w:t>
            </w:r>
          </w:p>
          <w:p w:rsidR="00EE2BB1" w:rsidRDefault="00E939FF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添加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微博统计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0D0BF6">
              <w:rPr>
                <w:rFonts w:ascii="微软雅黑" w:eastAsia="微软雅黑" w:hAnsi="微软雅黑" w:hint="eastAsia"/>
              </w:rPr>
              <w:t xml:space="preserve"> </w:t>
            </w:r>
            <w:bookmarkStart w:id="0" w:name="_GoBack"/>
            <w:bookmarkEnd w:id="0"/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Pr="009A4492" w:rsidRDefault="00D6580B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1" w:name="_Toc421635981"/>
      <w:bookmarkStart w:id="2" w:name="_Toc421636071"/>
      <w:bookmarkStart w:id="3" w:name="_Toc435092345"/>
      <w:r>
        <w:rPr>
          <w:rFonts w:ascii="微软雅黑" w:eastAsia="微软雅黑" w:hAnsi="微软雅黑"/>
          <w:lang w:val="zh-CN"/>
        </w:rPr>
        <w:lastRenderedPageBreak/>
        <w:t>目录</w:t>
      </w:r>
      <w:bookmarkEnd w:id="1"/>
      <w:bookmarkEnd w:id="2"/>
      <w:bookmarkEnd w:id="3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-618144737"/>
        <w:docPartObj>
          <w:docPartGallery w:val="Table of Contents"/>
          <w:docPartUnique/>
        </w:docPartObj>
      </w:sdtPr>
      <w:sdtEndPr/>
      <w:sdtContent>
        <w:p w:rsidR="004E5638" w:rsidRDefault="004E5638">
          <w:pPr>
            <w:pStyle w:val="TOC"/>
          </w:pPr>
          <w:r>
            <w:rPr>
              <w:lang w:val="zh-CN"/>
            </w:rPr>
            <w:t>目录</w:t>
          </w:r>
        </w:p>
        <w:p w:rsidR="004E5638" w:rsidRDefault="004E5638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092345" w:history="1">
            <w:r w:rsidRPr="000E421A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_Toc435092345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17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8" w:history="1">
            <w:r w:rsidR="004E5638" w:rsidRPr="000E421A">
              <w:rPr>
                <w:rStyle w:val="a3"/>
                <w:noProof/>
              </w:rPr>
              <w:t xml:space="preserve">9. </w:t>
            </w:r>
            <w:r w:rsidR="004E5638" w:rsidRPr="000E421A">
              <w:rPr>
                <w:rStyle w:val="a3"/>
                <w:rFonts w:hint="eastAsia"/>
                <w:noProof/>
              </w:rPr>
              <w:t>支付组件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9" w:history="1">
            <w:r w:rsidR="004E5638" w:rsidRPr="000E421A">
              <w:rPr>
                <w:rStyle w:val="a3"/>
                <w:rFonts w:ascii="微软雅黑"/>
                <w:noProof/>
              </w:rPr>
              <w:t>9.1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0" w:history="1">
            <w:r w:rsidR="004E5638" w:rsidRPr="000E421A">
              <w:rPr>
                <w:rStyle w:val="a3"/>
                <w:rFonts w:ascii="微软雅黑"/>
                <w:noProof/>
              </w:rPr>
              <w:t>9.2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1" w:history="1">
            <w:r w:rsidR="004E5638" w:rsidRPr="000E421A">
              <w:rPr>
                <w:rStyle w:val="a3"/>
                <w:rFonts w:ascii="微软雅黑"/>
                <w:noProof/>
              </w:rPr>
              <w:t>9.3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2" w:history="1">
            <w:r w:rsidR="004E5638" w:rsidRPr="000E421A">
              <w:rPr>
                <w:rStyle w:val="a3"/>
                <w:rFonts w:ascii="微软雅黑"/>
                <w:noProof/>
              </w:rPr>
              <w:t>9.4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29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8" w:history="1">
            <w:r w:rsidR="004E5638" w:rsidRPr="000E421A">
              <w:rPr>
                <w:rStyle w:val="a3"/>
                <w:noProof/>
              </w:rPr>
              <w:t>11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第三方</w:t>
            </w:r>
            <w:r w:rsidR="004E5638" w:rsidRPr="000E421A">
              <w:rPr>
                <w:rStyle w:val="a3"/>
                <w:noProof/>
              </w:rPr>
              <w:t xml:space="preserve">App </w:t>
            </w:r>
            <w:r w:rsidR="004E5638" w:rsidRPr="000E421A">
              <w:rPr>
                <w:rStyle w:val="a3"/>
                <w:rFonts w:hint="eastAsia"/>
                <w:noProof/>
              </w:rPr>
              <w:t>微博下载合作接口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351747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9" w:history="1">
            <w:r w:rsidR="004E5638" w:rsidRPr="000E421A">
              <w:rPr>
                <w:rStyle w:val="a3"/>
                <w:noProof/>
              </w:rPr>
              <w:t>12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游戏接入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2D7CF7">
              <w:rPr>
                <w:noProof/>
                <w:webHidden/>
              </w:rPr>
              <w:t>33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4E5638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4" w:name="_Toc382226143"/>
      <w:bookmarkStart w:id="5" w:name="_Toc421635982"/>
      <w:bookmarkStart w:id="6" w:name="_Toc421636072"/>
      <w:bookmarkStart w:id="7" w:name="_Toc435092346"/>
      <w:r>
        <w:rPr>
          <w:rFonts w:ascii="微软雅黑" w:eastAsia="微软雅黑" w:hAnsi="微软雅黑" w:hint="eastAsia"/>
        </w:rPr>
        <w:lastRenderedPageBreak/>
        <w:t>概述及名词解释</w:t>
      </w:r>
      <w:bookmarkEnd w:id="4"/>
      <w:bookmarkEnd w:id="5"/>
      <w:bookmarkEnd w:id="6"/>
      <w:bookmarkEnd w:id="7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" w:name="_Toc382226144"/>
      <w:bookmarkStart w:id="9" w:name="_Toc421635983"/>
      <w:bookmarkStart w:id="10" w:name="_Toc421636073"/>
      <w:bookmarkStart w:id="11" w:name="_Toc435092347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8"/>
      <w:bookmarkEnd w:id="9"/>
      <w:bookmarkEnd w:id="10"/>
      <w:bookmarkEnd w:id="1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2" w:name="_Toc353957687"/>
      <w:bookmarkStart w:id="13" w:name="_Toc382226145"/>
      <w:bookmarkStart w:id="14" w:name="_Toc421635984"/>
      <w:bookmarkStart w:id="15" w:name="_Toc421636074"/>
      <w:bookmarkStart w:id="16" w:name="_Toc435092348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2"/>
      <w:bookmarkEnd w:id="13"/>
      <w:bookmarkEnd w:id="14"/>
      <w:bookmarkEnd w:id="15"/>
      <w:bookmarkEnd w:id="16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351747">
              <w:fldChar w:fldCharType="begin"/>
            </w:r>
            <w:r w:rsidR="00351747">
              <w:instrText xml:space="preserve"> HYPERLINK "https://api.weibo.com/oauth2/default.html" </w:instrText>
            </w:r>
            <w:r w:rsidR="00351747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351747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7" w:name="_Toc353957688"/>
      <w:bookmarkStart w:id="18" w:name="_Toc382226146"/>
      <w:bookmarkStart w:id="19" w:name="_Toc421635985"/>
      <w:bookmarkStart w:id="20" w:name="_Toc421636075"/>
      <w:bookmarkStart w:id="21" w:name="_Toc435092349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7"/>
      <w:bookmarkEnd w:id="18"/>
      <w:bookmarkEnd w:id="19"/>
      <w:bookmarkEnd w:id="20"/>
      <w:bookmarkEnd w:id="21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2" w:name="_Toc382226147"/>
      <w:bookmarkStart w:id="23" w:name="_Toc421635986"/>
      <w:bookmarkStart w:id="24" w:name="_Toc421636076"/>
      <w:bookmarkStart w:id="25" w:name="_Toc435092350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2"/>
      <w:bookmarkEnd w:id="23"/>
      <w:bookmarkEnd w:id="24"/>
      <w:bookmarkEnd w:id="2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6" w:name="_Toc382226148"/>
      <w:bookmarkStart w:id="27" w:name="_Toc421635987"/>
      <w:bookmarkStart w:id="28" w:name="_Toc421636077"/>
      <w:bookmarkStart w:id="29" w:name="_Toc435092351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6"/>
      <w:bookmarkEnd w:id="27"/>
      <w:bookmarkEnd w:id="28"/>
      <w:bookmarkEnd w:id="29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351747">
        <w:fldChar w:fldCharType="begin"/>
      </w:r>
      <w:r w:rsidR="00351747">
        <w:instrText xml:space="preserve"> HYPERLINK \l "_6.2.1</w:instrText>
      </w:r>
      <w:r w:rsidR="00351747">
        <w:instrText>从第三方应用唤起微博客户端进行分享</w:instrText>
      </w:r>
      <w:r w:rsidR="00351747">
        <w:instrText xml:space="preserve">" </w:instrText>
      </w:r>
      <w:r w:rsidR="00351747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351747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351747">
        <w:fldChar w:fldCharType="begin"/>
      </w:r>
      <w:r w:rsidR="00351747">
        <w:instrText xml:space="preserve"> HYPERLINK "http://t.cn/aex4JF" </w:instrText>
      </w:r>
      <w:r w:rsidR="00351747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351747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351747">
        <w:fldChar w:fldCharType="begin"/>
      </w:r>
      <w:r w:rsidR="00351747">
        <w:instrText xml:space="preserve"> HYPERLINK \l "_6.2.2_</w:instrText>
      </w:r>
      <w:r w:rsidR="00351747">
        <w:instrText>从微博客户端唤起第三方应用进行分享</w:instrText>
      </w:r>
      <w:r w:rsidR="00351747">
        <w:instrText xml:space="preserve">" </w:instrText>
      </w:r>
      <w:r w:rsidR="00351747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351747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351747">
        <w:fldChar w:fldCharType="begin"/>
      </w:r>
      <w:r w:rsidR="00351747">
        <w:instrText xml:space="preserve"> HYPERLINK \l "_6.2.3_</w:instrText>
      </w:r>
      <w:r w:rsidR="00351747">
        <w:instrText>使用</w:instrText>
      </w:r>
      <w:r w:rsidR="00351747">
        <w:instrText>OpenAPI</w:instrText>
      </w:r>
      <w:r w:rsidR="00351747">
        <w:instrText>进行分享</w:instrText>
      </w:r>
      <w:r w:rsidR="00351747">
        <w:instrText xml:space="preserve">" </w:instrText>
      </w:r>
      <w:r w:rsidR="00351747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351747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30" w:name="_Toc382226149"/>
      <w:bookmarkStart w:id="31" w:name="_Toc421635988"/>
      <w:bookmarkStart w:id="32" w:name="_Toc421636078"/>
      <w:bookmarkStart w:id="33" w:name="_Toc435092352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30"/>
      <w:bookmarkEnd w:id="31"/>
      <w:bookmarkEnd w:id="32"/>
      <w:bookmarkEnd w:id="3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4" w:name="_Toc382226150"/>
      <w:bookmarkStart w:id="35" w:name="_Toc421635989"/>
      <w:bookmarkStart w:id="36" w:name="_Toc421636079"/>
      <w:bookmarkStart w:id="37" w:name="_Toc435092353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4"/>
      <w:bookmarkEnd w:id="35"/>
      <w:bookmarkEnd w:id="36"/>
      <w:bookmarkEnd w:id="3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8" w:name="_Toc382226151"/>
      <w:bookmarkStart w:id="39" w:name="_Toc421635990"/>
      <w:bookmarkStart w:id="40" w:name="_Toc421636080"/>
      <w:bookmarkStart w:id="41" w:name="_Toc435092354"/>
      <w:bookmarkStart w:id="42" w:name="_Toc353957689"/>
      <w:bookmarkStart w:id="43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8"/>
      <w:bookmarkEnd w:id="39"/>
      <w:bookmarkEnd w:id="40"/>
      <w:bookmarkEnd w:id="4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4" w:name="_Toc382226152"/>
      <w:bookmarkStart w:id="45" w:name="_Toc421635991"/>
      <w:bookmarkStart w:id="46" w:name="_Toc421636081"/>
      <w:bookmarkStart w:id="47" w:name="_Toc435092355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4"/>
      <w:bookmarkEnd w:id="45"/>
      <w:bookmarkEnd w:id="46"/>
      <w:bookmarkEnd w:id="4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61BCB4" wp14:editId="549110FE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8" w:name="_Toc382226153"/>
      <w:bookmarkStart w:id="49" w:name="_Toc421635992"/>
      <w:bookmarkStart w:id="50" w:name="_Toc421636082"/>
      <w:bookmarkStart w:id="51" w:name="_Toc435092356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8"/>
      <w:bookmarkEnd w:id="49"/>
      <w:bookmarkEnd w:id="50"/>
      <w:bookmarkEnd w:id="51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C45C4AD" wp14:editId="7B9709F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2" w:name="_Toc382226154"/>
      <w:bookmarkStart w:id="53" w:name="_Toc421635993"/>
      <w:bookmarkStart w:id="54" w:name="_Toc421636083"/>
      <w:bookmarkStart w:id="55" w:name="_Toc435092357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2"/>
      <w:bookmarkEnd w:id="53"/>
      <w:bookmarkEnd w:id="54"/>
      <w:bookmarkEnd w:id="5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6" w:name="_Toc382226155"/>
      <w:bookmarkStart w:id="57" w:name="_Toc421635994"/>
      <w:bookmarkStart w:id="58" w:name="_Toc421636084"/>
      <w:bookmarkStart w:id="59" w:name="_Toc435092358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6"/>
      <w:bookmarkEnd w:id="57"/>
      <w:bookmarkEnd w:id="58"/>
      <w:bookmarkEnd w:id="5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0" w:name="_Toc382226156"/>
      <w:bookmarkStart w:id="61" w:name="_Toc421635995"/>
      <w:bookmarkStart w:id="62" w:name="_Toc421636085"/>
      <w:bookmarkStart w:id="63" w:name="_Toc435092359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0"/>
      <w:bookmarkEnd w:id="61"/>
      <w:bookmarkEnd w:id="62"/>
      <w:bookmarkEnd w:id="63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666939" wp14:editId="2FDFB2E8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4" w:name="_Toc382226157"/>
      <w:bookmarkStart w:id="65" w:name="_Toc421635996"/>
      <w:bookmarkStart w:id="66" w:name="_Toc421636086"/>
      <w:bookmarkStart w:id="67" w:name="_Toc435092360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4"/>
      <w:bookmarkEnd w:id="65"/>
      <w:bookmarkEnd w:id="66"/>
      <w:bookmarkEnd w:id="67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33DF4A38" wp14:editId="182F1B51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8" w:name="_Toc382226158"/>
      <w:bookmarkStart w:id="69" w:name="_Toc421635997"/>
      <w:bookmarkStart w:id="70" w:name="_Toc421636087"/>
      <w:bookmarkStart w:id="71" w:name="_Toc435092361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8"/>
      <w:bookmarkEnd w:id="69"/>
      <w:bookmarkEnd w:id="70"/>
      <w:bookmarkEnd w:id="71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237A527" wp14:editId="0BC7A1E3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2" w:name="_集成步骤及示例分析（认证授权）"/>
      <w:bookmarkEnd w:id="72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3" w:name="_Toc382226159"/>
      <w:bookmarkStart w:id="74" w:name="_Toc421635998"/>
      <w:bookmarkStart w:id="75" w:name="_Toc421636088"/>
      <w:bookmarkStart w:id="76" w:name="_Toc435092362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2"/>
      <w:bookmarkEnd w:id="73"/>
      <w:bookmarkEnd w:id="74"/>
      <w:bookmarkEnd w:id="75"/>
      <w:bookmarkEnd w:id="7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7" w:name="_Toc382226160"/>
      <w:bookmarkStart w:id="78" w:name="_Toc421635999"/>
      <w:bookmarkStart w:id="79" w:name="_Toc421636089"/>
      <w:bookmarkStart w:id="80" w:name="_Toc435092363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7"/>
      <w:bookmarkEnd w:id="78"/>
      <w:bookmarkEnd w:id="79"/>
      <w:bookmarkEnd w:id="80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1" w:name="_Toc382226161"/>
      <w:bookmarkStart w:id="82" w:name="_Toc421636000"/>
      <w:bookmarkStart w:id="83" w:name="_Toc421636090"/>
      <w:bookmarkStart w:id="84" w:name="_Toc435092364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1"/>
      <w:bookmarkEnd w:id="82"/>
      <w:bookmarkEnd w:id="83"/>
      <w:bookmarkEnd w:id="8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049A3758" wp14:editId="2B49CF16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351747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499A4799" wp14:editId="3EB992CC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1571625"/>
            <wp:effectExtent l="0" t="0" r="0" b="9525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775">
        <w:br w:type="textWrapping" w:clear="all"/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5" w:name="_Toc382226162"/>
      <w:bookmarkStart w:id="86" w:name="_Toc421636001"/>
      <w:bookmarkStart w:id="87" w:name="_Toc421636091"/>
      <w:bookmarkStart w:id="88" w:name="_Toc435092365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5"/>
      <w:bookmarkEnd w:id="86"/>
      <w:bookmarkEnd w:id="87"/>
      <w:bookmarkEnd w:id="88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59B308DF" wp14:editId="44684175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9" w:name="_Toc382226163"/>
      <w:bookmarkStart w:id="90" w:name="_Toc421636002"/>
      <w:bookmarkStart w:id="91" w:name="_Toc421636092"/>
      <w:bookmarkStart w:id="92" w:name="_Toc435092366"/>
      <w:bookmarkEnd w:id="43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9"/>
      <w:bookmarkEnd w:id="90"/>
      <w:bookmarkEnd w:id="91"/>
      <w:bookmarkEnd w:id="92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2E4A211" wp14:editId="682A127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"android.permission.INTERNET"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"android.permission.ACCESS_WIFI_STATE"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"android.permission.ACCESS_NETWORK_STATE"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"android.permission.WRITE_EXTERNAL_STORAGE"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3" w:name="_Toc382226164"/>
      <w:bookmarkStart w:id="94" w:name="_Toc421636003"/>
      <w:bookmarkStart w:id="95" w:name="_Toc421636093"/>
      <w:bookmarkStart w:id="96" w:name="_Toc435092367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3"/>
      <w:bookmarkEnd w:id="94"/>
      <w:bookmarkEnd w:id="95"/>
      <w:bookmarkEnd w:id="96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7" w:name="_Toc382226165"/>
      <w:bookmarkStart w:id="98" w:name="_Toc421636004"/>
      <w:bookmarkStart w:id="99" w:name="_Toc421636094"/>
      <w:bookmarkStart w:id="100" w:name="_Toc435092368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7"/>
      <w:bookmarkEnd w:id="98"/>
      <w:bookmarkEnd w:id="99"/>
      <w:bookmarkEnd w:id="10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</w:t>
      </w:r>
      <w:r w:rsidR="00C35CAA">
        <w:rPr>
          <w:rFonts w:ascii="微软雅黑" w:eastAsia="微软雅黑" w:hAnsi="微软雅黑" w:hint="eastAsia"/>
        </w:rPr>
        <w:t>提供两</w:t>
      </w:r>
      <w:r>
        <w:rPr>
          <w:rFonts w:ascii="微软雅黑" w:eastAsia="微软雅黑" w:hAnsi="微软雅黑" w:hint="eastAsia"/>
        </w:rPr>
        <w:t>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A0BE9F2" wp14:editId="061AA276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"email,direct_messages_read,direct_messages_write,"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"friendships_groups_read,friendships_groups_write,statuses_to_me_read,"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"follow_app_official_microblog,"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"invitation_write"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D74F86" wp14:editId="4D12AC88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mAuthInfo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3628AB" w:rsidRDefault="003628AB">
                      <w:pPr>
                        <w:ind w:firstLineChars="2000" w:firstLine="4000"/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1" w:name="_实现WeiboAuthListener接口"/>
      <w:bookmarkEnd w:id="101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071C9FA" wp14:editId="085E5D3B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751030" w:rsidRDefault="00042782" w:rsidP="00751030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2" w:name="_6.1.1_Oauth2.0_Web授权"/>
      <w:bookmarkStart w:id="103" w:name="_6.1.2_SSO登录授权"/>
      <w:bookmarkEnd w:id="102"/>
      <w:bookmarkEnd w:id="103"/>
      <w:r>
        <w:rPr>
          <w:rFonts w:ascii="微软雅黑" w:eastAsia="微软雅黑" w:hAnsi="微软雅黑" w:hint="eastAsia"/>
          <w:sz w:val="24"/>
          <w:szCs w:val="24"/>
        </w:rPr>
        <w:lastRenderedPageBreak/>
        <w:t>6.1.1</w:t>
      </w:r>
      <w:r w:rsidR="00751030">
        <w:rPr>
          <w:rFonts w:ascii="微软雅黑" w:eastAsia="微软雅黑" w:hAnsi="微软雅黑" w:hint="eastAsia"/>
          <w:sz w:val="24"/>
          <w:szCs w:val="24"/>
        </w:rPr>
        <w:t>授权代码</w:t>
      </w:r>
    </w:p>
    <w:p w:rsidR="00A625E1" w:rsidRDefault="00A625E1" w:rsidP="00A625E1"/>
    <w:p w:rsidR="00A625E1" w:rsidRPr="00165A4A" w:rsidRDefault="00A625E1" w:rsidP="00A625E1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72B5902" wp14:editId="45025A8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授权需要在AndroidManifest.xml中，注册授权页面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A757A2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06579462" wp14:editId="68E434F0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3</w: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5CFC404" wp14:editId="5E9F855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2wBfDjYCAABl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8CB9481" wp14:editId="250CE54B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AoFmBzNQIAAGQ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4</w: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 w:rsidR="00413E54"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  <w:r w:rsidR="00614627">
        <w:rPr>
          <w:rFonts w:ascii="微软雅黑" w:eastAsia="微软雅黑" w:hAnsi="微软雅黑"/>
        </w:rPr>
        <w:t xml:space="preserve">  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AC52C35" wp14:editId="793DF5C5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NDCGKzUCAABk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590A84F8" wp14:editId="039C086C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7kRNQIAAGQ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注：第一个参数是String类型，用来控制“短信授权登录”页面的标题，传空时默认为“验证码登录”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r.registerOrLoginByMobile(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13FBC10C" wp14:editId="3C29AA79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nN7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F2O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KuJzez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57DB7E1" wp14:editId="6303F6FF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Qx85yT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35092369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在</w:t>
      </w:r>
      <w:r w:rsidRPr="00A76BD4">
        <w:rPr>
          <w:rFonts w:ascii="微软雅黑" w:eastAsia="微软雅黑" w:hAnsi="微软雅黑" w:hint="eastAsia"/>
          <w:b/>
          <w:szCs w:val="21"/>
        </w:rPr>
        <w:t>需要接收消息的Activity（</w:t>
      </w:r>
      <w:proofErr w:type="gramStart"/>
      <w:r w:rsidRPr="00A76BD4">
        <w:rPr>
          <w:rFonts w:ascii="微软雅黑" w:eastAsia="微软雅黑" w:hAnsi="微软雅黑" w:hint="eastAsia"/>
          <w:b/>
          <w:szCs w:val="21"/>
        </w:rPr>
        <w:t>唤起</w:t>
      </w:r>
      <w:r w:rsidRPr="00A76BD4">
        <w:rPr>
          <w:rFonts w:ascii="微软雅黑" w:eastAsia="微软雅黑" w:hAnsi="微软雅黑"/>
          <w:b/>
          <w:szCs w:val="21"/>
        </w:rPr>
        <w:t>微博主程序</w:t>
      </w:r>
      <w:proofErr w:type="gramEnd"/>
      <w:r w:rsidRPr="00A76BD4">
        <w:rPr>
          <w:rFonts w:ascii="微软雅黑" w:eastAsia="微软雅黑" w:hAnsi="微软雅黑"/>
          <w:b/>
          <w:szCs w:val="21"/>
        </w:rPr>
        <w:t>的类）</w:t>
      </w:r>
      <w:r w:rsidRPr="00A76BD4">
        <w:rPr>
          <w:rFonts w:ascii="微软雅黑" w:eastAsia="微软雅黑" w:hAnsi="微软雅黑" w:hint="eastAsia"/>
          <w:b/>
          <w:szCs w:val="21"/>
        </w:rPr>
        <w:t>里声明对应</w:t>
      </w:r>
      <w:r w:rsidRPr="00A76BD4">
        <w:rPr>
          <w:rFonts w:ascii="微软雅黑" w:eastAsia="微软雅黑" w:hAnsi="微软雅黑"/>
          <w:b/>
          <w:szCs w:val="21"/>
        </w:rPr>
        <w:t>的Action：ACTION_SDK_REQ_ACTIVITY</w:t>
      </w:r>
      <w:r w:rsidRPr="00A76BD4">
        <w:rPr>
          <w:rFonts w:ascii="微软雅黑" w:eastAsia="微软雅黑" w:hAnsi="微软雅黑" w:hint="eastAsia"/>
          <w:b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如下</w:t>
      </w:r>
      <w:r w:rsidRPr="00A76BD4">
        <w:rPr>
          <w:rFonts w:ascii="微软雅黑" w:eastAsia="微软雅黑" w:hAnsi="微软雅黑" w:hint="eastAsia"/>
          <w:b/>
          <w:szCs w:val="21"/>
        </w:rPr>
        <w:t>所示</w:t>
      </w:r>
      <w:r w:rsidRPr="00A76BD4">
        <w:rPr>
          <w:rFonts w:ascii="微软雅黑" w:eastAsia="微软雅黑" w:hAnsi="微软雅黑"/>
          <w:b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DCAE4B5" wp14:editId="2BB4CDD2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n6xxkT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"com.sina.weibo.sdk.demo.WBShareActivity"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"com.sina.weibo.sdk.action.ACTION_SDK_REQ_ACTIVITY"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248B180" wp14:editId="49CE6EE4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9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kVXgB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将应用注册到微博客户端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F80F02E" wp14:editId="608AD5E6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0mOAIAAGYEAAAOAAAAZHJzL2Uyb0RvYy54bWysVNuO2jAQfa/Uf7D8XnJpYC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DWSL0m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 getTextObj()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getSharedText();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93CB371" wp14:editId="38BCDC8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1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eAPwM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hasVoice)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WeiboMultiMessage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WeiboMultiMessage();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SendMultiMessageToWeiboRequest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SendMultiMessageToWeiboRequest();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.sendRequest(request);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发送请求消息到微博，唤起微博分享界面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65F9A5" wp14:editId="2327026A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0yOQ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.onNewIntent(intent);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.handleWeiboResponse(intent,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当前应用唤起微博分享后，返回当前应用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onResponse(BaseResponse baseResp)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F96574" w:rsidRDefault="00BD016B" w:rsidP="00F96574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447F4FFE" wp14:editId="632C959E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4074C024" wp14:editId="59FBF493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  <w:bookmarkStart w:id="109" w:name="_6.2.2_从微博客户端唤起第三方应用进行分享"/>
      <w:bookmarkEnd w:id="109"/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4"/>
        <w:spacing w:before="200" w:after="200" w:line="36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6.2.2 第三方app直接分享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到</w:t>
      </w:r>
      <w:r w:rsidR="007E3381">
        <w:rPr>
          <w:rFonts w:ascii="微软雅黑" w:eastAsia="微软雅黑" w:hAnsi="微软雅黑" w:hint="eastAsia"/>
          <w:sz w:val="24"/>
          <w:szCs w:val="24"/>
        </w:rPr>
        <w:t>微博</w:t>
      </w:r>
      <w:r>
        <w:rPr>
          <w:rFonts w:ascii="微软雅黑" w:eastAsia="微软雅黑" w:hAnsi="微软雅黑" w:hint="eastAsia"/>
          <w:sz w:val="24"/>
          <w:szCs w:val="24"/>
        </w:rPr>
        <w:t>私信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好友</w:t>
      </w:r>
      <w:proofErr w:type="gramStart"/>
      <w:r w:rsidR="006071B2">
        <w:rPr>
          <w:rFonts w:ascii="微软雅黑" w:eastAsia="微软雅黑" w:hAnsi="微软雅黑" w:hint="eastAsia"/>
          <w:sz w:val="24"/>
          <w:szCs w:val="24"/>
        </w:rPr>
        <w:t>或者</w:t>
      </w:r>
      <w:r w:rsidR="007E3381">
        <w:rPr>
          <w:rFonts w:ascii="微软雅黑" w:eastAsia="微软雅黑" w:hAnsi="微软雅黑" w:hint="eastAsia"/>
          <w:sz w:val="24"/>
          <w:szCs w:val="24"/>
        </w:rPr>
        <w:t>微博</w:t>
      </w:r>
      <w:r w:rsidR="006071B2">
        <w:rPr>
          <w:rFonts w:ascii="微软雅黑" w:eastAsia="微软雅黑" w:hAnsi="微软雅黑" w:hint="eastAsia"/>
          <w:sz w:val="24"/>
          <w:szCs w:val="24"/>
        </w:rPr>
        <w:t>私信</w:t>
      </w:r>
      <w:proofErr w:type="gramEnd"/>
      <w:r w:rsidR="006071B2">
        <w:rPr>
          <w:rFonts w:ascii="微软雅黑" w:eastAsia="微软雅黑" w:hAnsi="微软雅黑" w:hint="eastAsia"/>
          <w:sz w:val="24"/>
          <w:szCs w:val="24"/>
        </w:rPr>
        <w:t>好友群</w:t>
      </w:r>
    </w:p>
    <w:p w:rsidR="006430DD" w:rsidRPr="006430DD" w:rsidRDefault="00B35084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具体实现参看</w:t>
      </w:r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r>
        <w:rPr>
          <w:rFonts w:ascii="Courier New" w:hAnsi="Courier New" w:cs="Courier New" w:hint="eastAsia"/>
          <w:color w:val="0000C0"/>
          <w:kern w:val="0"/>
          <w:sz w:val="22"/>
        </w:rPr>
        <w:t>Demo</w:t>
      </w:r>
      <w:r>
        <w:rPr>
          <w:rFonts w:ascii="Courier New" w:hAnsi="Courier New" w:cs="Courier New" w:hint="eastAsia"/>
          <w:color w:val="0000C0"/>
          <w:kern w:val="0"/>
          <w:sz w:val="22"/>
        </w:rPr>
        <w:t>源码中的</w:t>
      </w:r>
      <w:r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proofErr w:type="spellStart"/>
      <w:r w:rsidRPr="00B35084">
        <w:rPr>
          <w:rFonts w:ascii="Courier New" w:hAnsi="Courier New" w:cs="Courier New"/>
          <w:color w:val="0000C0"/>
          <w:kern w:val="0"/>
          <w:sz w:val="22"/>
        </w:rPr>
        <w:t>WBShareToMessageFriendActivity</w:t>
      </w:r>
      <w:proofErr w:type="spellEnd"/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</w:p>
    <w:p w:rsidR="006430DD" w:rsidRDefault="00F53806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与分享</w:t>
      </w:r>
      <w:proofErr w:type="gramStart"/>
      <w:r>
        <w:rPr>
          <w:rFonts w:ascii="微软雅黑" w:eastAsia="微软雅黑" w:hAnsi="微软雅黑" w:hint="eastAsia"/>
        </w:rPr>
        <w:t>到微博流程</w:t>
      </w:r>
      <w:proofErr w:type="gramEnd"/>
      <w:r>
        <w:rPr>
          <w:rFonts w:ascii="微软雅黑" w:eastAsia="微软雅黑" w:hAnsi="微软雅黑" w:hint="eastAsia"/>
        </w:rPr>
        <w:t>类似，唯一不同的是需要注册一个回调广播用于接收分享的结果。</w:t>
      </w:r>
    </w:p>
    <w:p w:rsidR="00733AF4" w:rsidRDefault="00FD5B15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分享界面关闭以后记得及时注销广播。</w:t>
      </w:r>
    </w:p>
    <w:p w:rsidR="00733AF4" w:rsidRPr="00733AF4" w:rsidRDefault="00733AF4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2"/>
        </w:rPr>
        <w:t xml:space="preserve">// </w:t>
      </w:r>
      <w:proofErr w:type="gramStart"/>
      <w:r>
        <w:rPr>
          <w:rFonts w:ascii="Courier New" w:hAnsi="Courier New" w:cs="Courier New"/>
          <w:color w:val="3F7F5F"/>
          <w:kern w:val="0"/>
          <w:sz w:val="22"/>
        </w:rPr>
        <w:t>创建微博分享</w:t>
      </w:r>
      <w:proofErr w:type="gramEnd"/>
      <w:r>
        <w:rPr>
          <w:rFonts w:ascii="Courier New" w:hAnsi="Courier New" w:cs="Courier New"/>
          <w:color w:val="3F7F5F"/>
          <w:kern w:val="0"/>
          <w:sz w:val="22"/>
        </w:rPr>
        <w:t>接口实例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WeiboShareSDK.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createWeiboAPI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r>
        <w:rPr>
          <w:rFonts w:ascii="Courier New" w:hAnsi="Courier New" w:cs="Courier New"/>
          <w:color w:val="000000"/>
          <w:kern w:val="0"/>
          <w:sz w:val="22"/>
        </w:rPr>
        <w:t>.registerApp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2"/>
          <w:highlight w:val="yellow"/>
        </w:rPr>
        <w:t>shearMessageReceiver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ShearMessageReceiver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IntentFilter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 filter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IntentFilter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);  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filter.addAction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2"/>
        </w:rPr>
        <w:t>ACTION_SHEAR_RESULT</w:t>
      </w:r>
      <w:r>
        <w:rPr>
          <w:rFonts w:ascii="Courier New" w:hAnsi="Courier New" w:cs="Courier New"/>
          <w:color w:val="000000"/>
          <w:kern w:val="0"/>
          <w:sz w:val="22"/>
        </w:rPr>
        <w:t xml:space="preserve">);  </w:t>
      </w:r>
    </w:p>
    <w:p w:rsidR="006430DD" w:rsidRDefault="00470B89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</w:t>
      </w:r>
      <w:proofErr w:type="spellStart"/>
      <w:proofErr w:type="gramStart"/>
      <w:r w:rsidR="006430DD">
        <w:rPr>
          <w:rFonts w:ascii="Courier New" w:hAnsi="Courier New" w:cs="Courier New"/>
          <w:color w:val="000000"/>
          <w:kern w:val="0"/>
          <w:sz w:val="22"/>
        </w:rPr>
        <w:t>registerReceiver</w:t>
      </w:r>
      <w:proofErr w:type="spellEnd"/>
      <w:r w:rsidR="006430DD"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proofErr w:type="gramEnd"/>
      <w:r w:rsidR="006430DD">
        <w:rPr>
          <w:rFonts w:ascii="Courier New" w:hAnsi="Courier New" w:cs="Courier New"/>
          <w:color w:val="0000C0"/>
          <w:kern w:val="0"/>
          <w:sz w:val="22"/>
          <w:highlight w:val="lightGray"/>
        </w:rPr>
        <w:t>shearMessageReceiver</w:t>
      </w:r>
      <w:proofErr w:type="spellEnd"/>
      <w:r w:rsidR="006430DD">
        <w:rPr>
          <w:rFonts w:ascii="Courier New" w:hAnsi="Courier New" w:cs="Courier New"/>
          <w:color w:val="000000"/>
          <w:kern w:val="0"/>
          <w:sz w:val="22"/>
        </w:rPr>
        <w:t>, filter</w:t>
      </w: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36868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具体的流程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 xml:space="preserve">Bundle 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bundle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Bundle();</w:t>
      </w:r>
    </w:p>
    <w:p w:rsidR="00636868" w:rsidRDefault="00636868" w:rsidP="00E73B6A">
      <w:pPr>
        <w:autoSpaceDE w:val="0"/>
        <w:autoSpaceDN w:val="0"/>
        <w:adjustRightInd w:val="0"/>
        <w:ind w:left="1650" w:hangingChars="750" w:hanging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 xml:space="preserve">Bitmap 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bitmap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BitmapFactory.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decodeResource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getResources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(),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R.drawable.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ic_logo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SDK_WEOYOU_SHARETITLE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测试标题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73B6A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SDK_WEOYOU_SHAREDESC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</w:p>
    <w:p w:rsidR="00636868" w:rsidRDefault="00636868" w:rsidP="00E73B6A">
      <w:pPr>
        <w:autoSpaceDE w:val="0"/>
        <w:autoSpaceDN w:val="0"/>
        <w:adjustRightInd w:val="0"/>
        <w:ind w:firstLineChars="750" w:firstLine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我要分享的私信内容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E73B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</w:p>
    <w:p w:rsidR="00636868" w:rsidRDefault="00636868" w:rsidP="00E73B6A">
      <w:pPr>
        <w:autoSpaceDE w:val="0"/>
        <w:autoSpaceDN w:val="0"/>
        <w:adjustRightInd w:val="0"/>
        <w:ind w:left="1760" w:hangingChars="800" w:hanging="176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SDK_WEOYOU_SHAREURL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"http://www.baidu.com"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SHARE_APP_NAME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测试</w:t>
      </w:r>
      <w:r>
        <w:rPr>
          <w:rFonts w:ascii="Courier New" w:hAnsi="Courier New" w:cs="Courier New"/>
          <w:color w:val="2A00FF"/>
          <w:kern w:val="0"/>
          <w:sz w:val="22"/>
        </w:rPr>
        <w:t>demo"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2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2"/>
        </w:rPr>
        <w:t>shareBackScheme</w:t>
      </w:r>
      <w:proofErr w:type="spellEnd"/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2"/>
        </w:rPr>
        <w:t>weiboDemo</w:t>
      </w:r>
      <w:proofErr w:type="spellEnd"/>
      <w:r>
        <w:rPr>
          <w:rFonts w:ascii="Courier New" w:hAnsi="Courier New" w:cs="Courier New"/>
          <w:color w:val="2A00FF"/>
          <w:kern w:val="0"/>
          <w:sz w:val="22"/>
        </w:rPr>
        <w:t>://share"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2"/>
        </w:rPr>
        <w:t>PARAM_SHARE_FROM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2"/>
          <w:highlight w:val="lightGray"/>
        </w:rPr>
        <w:t>EXTEND_SHARE_570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E73B6A">
      <w:pPr>
        <w:autoSpaceDE w:val="0"/>
        <w:autoSpaceDN w:val="0"/>
        <w:adjustRightInd w:val="0"/>
        <w:ind w:left="1650" w:hangingChars="750" w:hanging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bundle.putByteArray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SDK_WEOYOU_SHAREIMAGE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bitMapToBytes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(bitmap));</w:t>
      </w:r>
    </w:p>
    <w:p w:rsidR="00636868" w:rsidRPr="00636868" w:rsidRDefault="00636868" w:rsidP="0063686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r>
        <w:rPr>
          <w:rFonts w:ascii="Courier New" w:hAnsi="Courier New" w:cs="Courier New"/>
          <w:color w:val="000000"/>
          <w:kern w:val="0"/>
          <w:sz w:val="22"/>
        </w:rPr>
        <w:t>.shareMessageToWeiyou(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WBShareToMessageFriendActivity.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bundle);</w:t>
      </w:r>
    </w:p>
    <w:p w:rsidR="006430DD" w:rsidRDefault="006430DD" w:rsidP="00220074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6430DD" w:rsidRDefault="006430DD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B57D01" w:rsidRDefault="00B57D01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B57D01" w:rsidRPr="00F96574" w:rsidRDefault="00B57D01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CB62FC" w:rsidRDefault="007F2453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6.2.3</w:t>
      </w:r>
      <w:r w:rsidR="00042782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gramStart"/>
      <w:r w:rsidR="00042782"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 w:rsidR="00042782"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 w:rsidR="00042782"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 w:rsidR="00042782">
        <w:rPr>
          <w:rFonts w:ascii="微软雅黑" w:eastAsia="微软雅黑" w:hAnsi="微软雅黑" w:hint="eastAsia"/>
          <w:sz w:val="24"/>
          <w:szCs w:val="24"/>
        </w:rPr>
        <w:t>进行分享</w:t>
      </w:r>
      <w:r w:rsidR="00F1302D">
        <w:rPr>
          <w:rFonts w:ascii="微软雅黑" w:eastAsia="微软雅黑" w:hAnsi="微软雅黑"/>
          <w:sz w:val="24"/>
          <w:szCs w:val="24"/>
        </w:rPr>
        <w:t xml:space="preserve">   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8EDBF1D" wp14:editId="63C996A5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"com.sina.weibo.sdk.action.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7A53359" wp14:editId="27AFBD64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4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LrGIz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onRequest(BaseRequest baseRequest)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保存从微博客户端唤起第三方应用时，客户端发送过来的请求数据对象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baseRequest;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0179ED" wp14:editId="7FAF2F58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5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iIzb4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.handleWeiboRequest(getIntent(),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B83049" wp14:editId="7B216151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GpalHI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responseSingleMessage(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WeiboMessage();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初始化从微博到第三方的消息请求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ProvideMessageForWeiboResponse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ProvideMessageForWeiboResponse();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.sendResponse(response);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7F2453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6.2.4</w:t>
      </w:r>
      <w:r w:rsidR="00042782">
        <w:rPr>
          <w:rFonts w:ascii="微软雅黑" w:eastAsia="微软雅黑" w:hAnsi="微软雅黑" w:hint="eastAsia"/>
          <w:sz w:val="24"/>
          <w:szCs w:val="24"/>
        </w:rPr>
        <w:t xml:space="preserve"> 使用</w:t>
      </w:r>
      <w:proofErr w:type="spellStart"/>
      <w:r w:rsidR="00042782"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 w:rsidR="00042782">
        <w:rPr>
          <w:rFonts w:ascii="微软雅黑" w:eastAsia="微软雅黑" w:hAnsi="微软雅黑" w:hint="eastAsia"/>
          <w:sz w:val="24"/>
          <w:szCs w:val="24"/>
        </w:rPr>
        <w:t>进行分享</w:t>
      </w:r>
      <w:r w:rsidR="001F5F13">
        <w:rPr>
          <w:rFonts w:ascii="微软雅黑" w:eastAsia="微软雅黑" w:hAnsi="微软雅黑"/>
          <w:sz w:val="24"/>
          <w:szCs w:val="24"/>
        </w:rPr>
        <w:t xml:space="preserve">   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9F69EB" wp14:editId="60AF4232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7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StatusesAPI(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  <w:r w:rsidR="001F5F13">
        <w:rPr>
          <w:rFonts w:ascii="微软雅黑" w:eastAsia="微软雅黑" w:hAnsi="微软雅黑"/>
          <w:szCs w:val="21"/>
        </w:rPr>
        <w:t xml:space="preserve">  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E8B7299" wp14:editId="06B829C8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8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35092370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A6C514F" wp14:editId="18781932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6B504E" wp14:editId="79F4A290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0D7389" wp14:editId="5416271C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0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KOG0wz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@drawable/com_sina_weibo_sdk_login_button_with_frame_logo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@drawable/com_sina_weibo_sdk_login_button_with_original_logo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E73CED" wp14:editId="7219558B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1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AuthInfo authInfo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(LoginButton) findViewById(R.id.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.setWeiboAuthInfo(authInfo,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F3A2AA" wp14:editId="2DB446A0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2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78062D0E" wp14:editId="1FFB767D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0CFD4B64" wp14:editId="6C41F4B9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563C4B" wp14:editId="3C53D00E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3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iuIA5z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@style/com_sina_weibo_sdk_loginview_default_style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"@+id/login_out_button_default"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"@style/com_sina_weibo_sdk_loginview_default_style"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617583" wp14:editId="13E606E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4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@style/com_sina_weibo_sdk_loginview_default_style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@style/com_sina_weibo_sdk_loginview_silver_style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35092371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01F41124" wp14:editId="0B423646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35092372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873105" wp14:editId="357052BA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55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UsersAPI(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226F1B" wp14:editId="110D27DE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56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Bho95I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onComplete(String response)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User#parse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user = 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BF26F2" wp14:editId="0045EDB5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57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uid = 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.getUid());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.show(uid,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35092373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351747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351747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F6720D" wp14:editId="048221CF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58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JSONObject jsonObject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JSONObject();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"http://app.sina.com.cn/appdetail.php?appID=770915"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"http://hubimage.com2us.com/hubweb/contents/123_499.jpg"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(JSONException 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e.printStackTrace();</w:t>
                      </w:r>
                    </w:p>
                    <w:p w:rsidR="003628AB" w:rsidRDefault="003628AB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F57C7D0" wp14:editId="35992039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59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pqZ8o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InviteAPI(accessToken).sendInvite(uid, jsonObject,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35092374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532772">
        <w:rPr>
          <w:rFonts w:ascii="微软雅黑" w:eastAsia="微软雅黑" w:hAnsi="微软雅黑"/>
        </w:rPr>
        <w:t>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C4B07E" wp14:editId="51B3BA13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" strokecolor="#a5a5a5" strokeweight=".27339mm">
                <v:textbox>
                  <w:txbxContent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refreshTokenRequest()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token  =  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(getApplicationContext()).refreshToken(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token.getRefreshToken(),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RequestListener()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onWeiboException( WeiboException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onComplete( String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refresh_token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uid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remind_in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29" w:name="_Toc421636010"/>
      <w:bookmarkStart w:id="130" w:name="_Toc421636100"/>
      <w:bookmarkStart w:id="131" w:name="_Toc435092375"/>
      <w:r>
        <w:rPr>
          <w:rFonts w:ascii="微软雅黑" w:eastAsia="微软雅黑" w:hAnsi="微软雅黑" w:hint="eastAsia"/>
        </w:rPr>
        <w:lastRenderedPageBreak/>
        <w:t>社会化组件</w:t>
      </w:r>
      <w:bookmarkEnd w:id="129"/>
      <w:bookmarkEnd w:id="130"/>
      <w:bookmarkEnd w:id="131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2" w:name="_Toc421636011"/>
      <w:bookmarkStart w:id="133" w:name="_Toc421636101"/>
      <w:bookmarkStart w:id="134" w:name="_Toc435092376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2"/>
      <w:bookmarkEnd w:id="133"/>
      <w:bookmarkEnd w:id="134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7BF007" wp14:editId="57B3FA35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1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attentionUid, String attentionScreenName,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attentionUid, String attentionScreenName,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92AFE7" wp14:editId="4C72F2E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2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DHNmG7NQIAAGU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setAttentionParam(RequestParam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5" w:name="_Toc421636012"/>
      <w:bookmarkStart w:id="136" w:name="_Toc421636102"/>
      <w:bookmarkStart w:id="137" w:name="_Toc435092377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5"/>
      <w:bookmarkEnd w:id="136"/>
      <w:bookmarkEnd w:id="13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C494DE" wp14:editId="6B8FB8D3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3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VRLCGzgCAABl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commentTopic, String commentContent, Category category,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commentTopic, String commentContent,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category, WeiboAuthListener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3B26EFE" wp14:editId="6F58AEF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4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yLzpS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setCommentParam(RequestParam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8" w:name="_Toc421636013"/>
      <w:bookmarkStart w:id="139" w:name="_Toc421636103"/>
      <w:bookmarkStart w:id="140" w:name="_Toc435092378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8"/>
      <w:bookmarkEnd w:id="139"/>
      <w:bookmarkEnd w:id="140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r w:rsidR="00351747">
        <w:fldChar w:fldCharType="begin"/>
      </w:r>
      <w:r w:rsidR="00351747">
        <w:instrText xml:space="preserve"> HYPERLINK "mailto:wb_pay_kf@vip.sina.com" </w:instrText>
      </w:r>
      <w:r w:rsidR="00351747">
        <w:fldChar w:fldCharType="separate"/>
      </w:r>
      <w:r w:rsidRPr="007C170F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t>wb_pay_kf@vip.sina.com</w:t>
      </w:r>
      <w:r w:rsidR="00351747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fldChar w:fldCharType="end"/>
      </w:r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1" w:name="_Toc421636014"/>
      <w:bookmarkStart w:id="142" w:name="_Toc421636104"/>
      <w:bookmarkStart w:id="143" w:name="_Toc435092379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1"/>
      <w:bookmarkEnd w:id="142"/>
      <w:bookmarkEnd w:id="143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073EE7" wp14:editId="5D04F0DE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gF8Sh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IWeiboShareAPI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 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注册第三方应用到客户端中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.registerApp();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微博当前版本是否支持支付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.isSupportWeiboPay();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1996365" wp14:editId="1486DF01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</w:t>
                            </w:r>
                            <w:r w:rsidRPr="003628AB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&amp;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pay_type=1&amp;total_fee=0.01&amp;body=%E6%8E%A5%E5%85%A5%E6%94%B6%E9%93%B6%E5%8F%B0%E5%AE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3628AB" w:rsidRPr="00BA6A0C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" strokecolor="#a5a5a5" strokeweight=".27339mm">
                <v:textbox>
                  <w:txbxContent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"source=1941657700&amp;seller_id=3292350247&amp;sign_type=md5&amp;notify_url=http%3A%2F%2Fwww.baidu.com&amp;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</w:t>
                      </w:r>
                      <w:r w:rsidRPr="003628AB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&amp;</w:t>
                      </w: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pay_type=1&amp;total_fee=0.01&amp;body=%E6%8E%A5%E5%85%A5%E6%94%B6%E9%93%B6%E5%8F%B0%E5%AE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3628AB" w:rsidRPr="00BA6A0C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25DD84" wp14:editId="68AFD49C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3qEOAIAAGYEAAAOAAAAZHJzL2Uyb0RvYy54bWysVNuO2jAQfa/Uf7D8XgIUWIgIK8qWqtL2&#10;Iu32AxzHSazaHtc2JPTrd+ywlN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fN163x4J0CTaBTUYfET&#10;PDve+zCEPofE1zwoWe2lUmnjmnKnHDkybJR9+s7oP4UpQ7qCrpazKRLRFmXzphnE+Cvadh5/f0LT&#10;MmDzK6kLuhzHLwaxPEr41lTJDkyqwcZElcF8o6ZRxkHQ0Jd9Kt/sUqsSqhOq7GBodhxONFpw3ynp&#10;sNGR8rcDc4IS9d5gpVaT2SxORtrM5jdT3LhrT3ntYYYjVEEDJYO5C8M0HayTTYsvDb1hYIvVrWXS&#10;PVIeWJ35YzOnyp0HL07L9T5F/fh72DwB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C4W3qE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4" w:name="_Toc421636015"/>
      <w:bookmarkStart w:id="145" w:name="_Toc421636105"/>
      <w:bookmarkStart w:id="146" w:name="_Toc435092380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4"/>
      <w:bookmarkEnd w:id="145"/>
      <w:bookmarkEnd w:id="146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7" w:name="_Toc421636016"/>
      <w:bookmarkStart w:id="148" w:name="_Toc421636106"/>
      <w:bookmarkStart w:id="149" w:name="_Toc435092381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7"/>
      <w:bookmarkEnd w:id="148"/>
      <w:bookmarkEnd w:id="149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0" w:name="_Toc421636017"/>
      <w:bookmarkStart w:id="151" w:name="_Toc421636107"/>
      <w:bookmarkStart w:id="152" w:name="_Toc435092382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0"/>
      <w:bookmarkEnd w:id="151"/>
      <w:bookmarkEnd w:id="152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3" w:name="_Toc382226171"/>
      <w:bookmarkStart w:id="154" w:name="_Toc421636018"/>
      <w:bookmarkStart w:id="155" w:name="_Toc421636108"/>
      <w:bookmarkStart w:id="156" w:name="_Toc435092383"/>
      <w:r>
        <w:rPr>
          <w:rFonts w:ascii="微软雅黑" w:eastAsia="微软雅黑" w:hAnsi="微软雅黑" w:hint="eastAsia"/>
        </w:rPr>
        <w:t>问题</w:t>
      </w:r>
      <w:bookmarkEnd w:id="153"/>
      <w:bookmarkEnd w:id="154"/>
      <w:bookmarkEnd w:id="155"/>
      <w:bookmarkEnd w:id="156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7" w:name="_8.1_如何使用签名工具获取应用的签名"/>
      <w:bookmarkStart w:id="158" w:name="_Toc421636019"/>
      <w:bookmarkStart w:id="159" w:name="_Toc421636109"/>
      <w:bookmarkStart w:id="160" w:name="_Toc435092384"/>
      <w:bookmarkEnd w:id="157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8"/>
      <w:bookmarkEnd w:id="159"/>
      <w:bookmarkEnd w:id="160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351747" w:rsidP="00E10830">
      <w:hyperlink r:id="rId32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1" w:name="_8.2_如何实现LinkCard效果？"/>
      <w:bookmarkStart w:id="162" w:name="_Toc382226173"/>
      <w:bookmarkStart w:id="163" w:name="_Toc421636020"/>
      <w:bookmarkStart w:id="164" w:name="_Toc421636110"/>
      <w:bookmarkStart w:id="165" w:name="_Toc435092385"/>
      <w:bookmarkEnd w:id="161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2"/>
      <w:bookmarkEnd w:id="163"/>
      <w:bookmarkEnd w:id="164"/>
      <w:bookmarkEnd w:id="165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6" w:name="_如何实现附件栏集成分享？"/>
      <w:bookmarkStart w:id="167" w:name="_Toc382226174"/>
      <w:bookmarkStart w:id="168" w:name="_Toc421636021"/>
      <w:bookmarkStart w:id="169" w:name="_Toc421636111"/>
      <w:bookmarkStart w:id="170" w:name="_Toc435092386"/>
      <w:bookmarkEnd w:id="166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7"/>
      <w:bookmarkEnd w:id="168"/>
      <w:bookmarkEnd w:id="169"/>
      <w:bookmarkEnd w:id="170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6469462F" wp14:editId="35B669C4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3204653D" wp14:editId="6DAC91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1" w:name="_8.3第三方如何申请接口权限？"/>
      <w:bookmarkStart w:id="172" w:name="_8.4_第三方如何申请接口权限？"/>
      <w:bookmarkStart w:id="173" w:name="_Toc382226175"/>
      <w:bookmarkStart w:id="174" w:name="_Toc421636022"/>
      <w:bookmarkStart w:id="175" w:name="_Toc421636112"/>
      <w:bookmarkStart w:id="176" w:name="_Toc435092387"/>
      <w:bookmarkEnd w:id="171"/>
      <w:bookmarkEnd w:id="17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3"/>
      <w:bookmarkEnd w:id="174"/>
      <w:bookmarkEnd w:id="175"/>
      <w:bookmarkEnd w:id="176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7" w:name="_Toc435092388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7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78" w:name="_Toc435092389"/>
      <w:r>
        <w:rPr>
          <w:rFonts w:hint="eastAsia"/>
        </w:rPr>
        <w:lastRenderedPageBreak/>
        <w:t>游戏接入</w:t>
      </w:r>
      <w:bookmarkEnd w:id="178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</w:t>
      </w:r>
      <w:proofErr w:type="gramStart"/>
      <w:r>
        <w:rPr>
          <w:rFonts w:hint="eastAsia"/>
        </w:rPr>
        <w:t>入微博</w:t>
      </w:r>
      <w:proofErr w:type="gramEnd"/>
      <w:r>
        <w:rPr>
          <w:rFonts w:hint="eastAsia"/>
        </w:rPr>
        <w:t>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proofErr w:type="gramStart"/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</w:t>
      </w:r>
      <w:proofErr w:type="gramEnd"/>
      <w:r w:rsidR="00422DAE">
        <w:rPr>
          <w:rFonts w:hint="eastAsia"/>
        </w:rPr>
        <w:t>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</w:t>
      </w:r>
      <w:proofErr w:type="gramStart"/>
      <w:r>
        <w:rPr>
          <w:rFonts w:hint="eastAsia"/>
        </w:rPr>
        <w:t>了微博平台</w:t>
      </w:r>
      <w:proofErr w:type="gramEnd"/>
      <w:r>
        <w:rPr>
          <w:rFonts w:hint="eastAsia"/>
        </w:rPr>
        <w:t>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proofErr w:type="spellStart"/>
      <w:r w:rsidR="00B47B26">
        <w:t>com.sina.weibo</w:t>
      </w:r>
      <w:r w:rsidR="007B14BF">
        <w:t>.demo</w:t>
      </w:r>
      <w:proofErr w:type="spellEnd"/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proofErr w:type="spellStart"/>
      <w:r w:rsidRPr="001C7A2A">
        <w:t>WBGameActivity</w:t>
      </w:r>
      <w:proofErr w:type="spellEnd"/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access_token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appKey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imageUrl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game_point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AchievementTypeUrl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create_time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proofErr w:type="spellEnd"/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HH:</w:t>
      </w:r>
      <w:proofErr w:type="gramStart"/>
      <w:r w:rsidRPr="0055284C">
        <w:rPr>
          <w:rFonts w:ascii="Courier New" w:hAnsi="Courier New" w:cs="Courier New"/>
          <w:color w:val="3F5FBF"/>
          <w:kern w:val="0"/>
          <w:szCs w:val="21"/>
        </w:rPr>
        <w:t>mm:</w:t>
      </w:r>
      <w:proofErr w:type="gramEnd"/>
      <w:r w:rsidRPr="0055284C">
        <w:rPr>
          <w:rFonts w:ascii="Courier New" w:hAnsi="Courier New" w:cs="Courier New"/>
          <w:color w:val="3F5FBF"/>
          <w:kern w:val="0"/>
          <w:szCs w:val="21"/>
        </w:rPr>
        <w:t>ss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</w:t>
      </w:r>
      <w:proofErr w:type="gramEnd"/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achievement_id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戏成就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create_time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proofErr w:type="spellEnd"/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HH: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mm: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ss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</w:t>
      </w:r>
      <w:proofErr w:type="gramEnd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</w:t>
      </w:r>
      <w:proofErr w:type="gram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</w:t>
      </w:r>
      <w:proofErr w:type="spell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微博</w:t>
      </w:r>
      <w:proofErr w:type="spellStart"/>
      <w:proofErr w:type="gramEnd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GameManager.readPlayerScoreInfo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game_id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user_id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玩家互粉好友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ls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只支持好友的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</w:t>
      </w:r>
      <w:proofErr w:type="gramStart"/>
      <w:r>
        <w:rPr>
          <w:rFonts w:hint="eastAsia"/>
        </w:rPr>
        <w:t>也以前</w:t>
      </w:r>
      <w:proofErr w:type="gramEnd"/>
      <w:r>
        <w:rPr>
          <w:rFonts w:hint="eastAsia"/>
        </w:rPr>
        <w:t>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WBGameActivity.this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Constants.APP_KEY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ls,userIdList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37"/>
      <w:footerReference w:type="firs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747" w:rsidRDefault="00351747">
      <w:r>
        <w:separator/>
      </w:r>
    </w:p>
  </w:endnote>
  <w:endnote w:type="continuationSeparator" w:id="0">
    <w:p w:rsidR="00351747" w:rsidRDefault="00351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7CF7" w:rsidRPr="002D7CF7">
      <w:rPr>
        <w:noProof/>
        <w:lang w:val="zh-CN"/>
      </w:rPr>
      <w:t>36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3628AB" w:rsidRDefault="003628A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747" w:rsidRDefault="00351747">
      <w:r>
        <w:separator/>
      </w:r>
    </w:p>
  </w:footnote>
  <w:footnote w:type="continuationSeparator" w:id="0">
    <w:p w:rsidR="00351747" w:rsidRDefault="003517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093B"/>
    <w:rsid w:val="00022CDC"/>
    <w:rsid w:val="00023E35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57465"/>
    <w:rsid w:val="000600BF"/>
    <w:rsid w:val="00061E63"/>
    <w:rsid w:val="00062512"/>
    <w:rsid w:val="00062551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C0C01"/>
    <w:rsid w:val="000D0BF6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2685C"/>
    <w:rsid w:val="00131B77"/>
    <w:rsid w:val="00135943"/>
    <w:rsid w:val="0014192A"/>
    <w:rsid w:val="00151AF5"/>
    <w:rsid w:val="0015311D"/>
    <w:rsid w:val="001600DE"/>
    <w:rsid w:val="001620A5"/>
    <w:rsid w:val="00163EA1"/>
    <w:rsid w:val="00165A4A"/>
    <w:rsid w:val="0016787F"/>
    <w:rsid w:val="00172A27"/>
    <w:rsid w:val="00173444"/>
    <w:rsid w:val="001779D9"/>
    <w:rsid w:val="001829F7"/>
    <w:rsid w:val="001903AF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268E"/>
    <w:rsid w:val="001E492C"/>
    <w:rsid w:val="001E4F70"/>
    <w:rsid w:val="001E5B0C"/>
    <w:rsid w:val="001E78B1"/>
    <w:rsid w:val="001F4EA6"/>
    <w:rsid w:val="001F5EA2"/>
    <w:rsid w:val="001F5F13"/>
    <w:rsid w:val="001F6371"/>
    <w:rsid w:val="001F760E"/>
    <w:rsid w:val="00200F98"/>
    <w:rsid w:val="00201CCB"/>
    <w:rsid w:val="00204D41"/>
    <w:rsid w:val="00206ED2"/>
    <w:rsid w:val="00210657"/>
    <w:rsid w:val="00213E4B"/>
    <w:rsid w:val="002161C8"/>
    <w:rsid w:val="0021760D"/>
    <w:rsid w:val="00220074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54764"/>
    <w:rsid w:val="002639AF"/>
    <w:rsid w:val="00263D4E"/>
    <w:rsid w:val="00273CBA"/>
    <w:rsid w:val="00274075"/>
    <w:rsid w:val="002766D7"/>
    <w:rsid w:val="002810B1"/>
    <w:rsid w:val="00283A57"/>
    <w:rsid w:val="0028466F"/>
    <w:rsid w:val="00284776"/>
    <w:rsid w:val="00285C7F"/>
    <w:rsid w:val="0029206F"/>
    <w:rsid w:val="002A0652"/>
    <w:rsid w:val="002A2AA2"/>
    <w:rsid w:val="002A49DD"/>
    <w:rsid w:val="002A5693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D7CF7"/>
    <w:rsid w:val="002E13BE"/>
    <w:rsid w:val="002E3000"/>
    <w:rsid w:val="002E575C"/>
    <w:rsid w:val="002E5DB8"/>
    <w:rsid w:val="002F4EC8"/>
    <w:rsid w:val="002F6C81"/>
    <w:rsid w:val="00301203"/>
    <w:rsid w:val="003014E5"/>
    <w:rsid w:val="0030163B"/>
    <w:rsid w:val="00301BDA"/>
    <w:rsid w:val="0030269C"/>
    <w:rsid w:val="00303961"/>
    <w:rsid w:val="0030446E"/>
    <w:rsid w:val="00305BCD"/>
    <w:rsid w:val="00305E5D"/>
    <w:rsid w:val="00306FB7"/>
    <w:rsid w:val="00307BC7"/>
    <w:rsid w:val="0031178B"/>
    <w:rsid w:val="00316D36"/>
    <w:rsid w:val="003204D5"/>
    <w:rsid w:val="00321A76"/>
    <w:rsid w:val="00322090"/>
    <w:rsid w:val="0032448D"/>
    <w:rsid w:val="00334EF6"/>
    <w:rsid w:val="00335562"/>
    <w:rsid w:val="0033722A"/>
    <w:rsid w:val="00340958"/>
    <w:rsid w:val="0034192F"/>
    <w:rsid w:val="00342DAD"/>
    <w:rsid w:val="003443CA"/>
    <w:rsid w:val="0035105F"/>
    <w:rsid w:val="00351747"/>
    <w:rsid w:val="00351F8D"/>
    <w:rsid w:val="0035333B"/>
    <w:rsid w:val="00353D3D"/>
    <w:rsid w:val="00356649"/>
    <w:rsid w:val="00357FAE"/>
    <w:rsid w:val="00361970"/>
    <w:rsid w:val="003628AB"/>
    <w:rsid w:val="00365D51"/>
    <w:rsid w:val="00367667"/>
    <w:rsid w:val="00367F97"/>
    <w:rsid w:val="0037072F"/>
    <w:rsid w:val="003846D2"/>
    <w:rsid w:val="003928A3"/>
    <w:rsid w:val="003A1A45"/>
    <w:rsid w:val="003B45F5"/>
    <w:rsid w:val="003B7E0D"/>
    <w:rsid w:val="003C5616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1DAF"/>
    <w:rsid w:val="004123D4"/>
    <w:rsid w:val="00413E5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57C6E"/>
    <w:rsid w:val="0046465A"/>
    <w:rsid w:val="004658E3"/>
    <w:rsid w:val="00470B89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220D"/>
    <w:rsid w:val="004D61A8"/>
    <w:rsid w:val="004E05D7"/>
    <w:rsid w:val="004E4431"/>
    <w:rsid w:val="004E4F76"/>
    <w:rsid w:val="004E5638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1A9F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695C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5120"/>
    <w:rsid w:val="00586C2C"/>
    <w:rsid w:val="00586CD0"/>
    <w:rsid w:val="0059449C"/>
    <w:rsid w:val="005946F6"/>
    <w:rsid w:val="005A11BB"/>
    <w:rsid w:val="005A3F79"/>
    <w:rsid w:val="005A5293"/>
    <w:rsid w:val="005A79B3"/>
    <w:rsid w:val="005B04B6"/>
    <w:rsid w:val="005B2F37"/>
    <w:rsid w:val="005C3B6E"/>
    <w:rsid w:val="005C43A1"/>
    <w:rsid w:val="005C744B"/>
    <w:rsid w:val="005D308B"/>
    <w:rsid w:val="005D51AD"/>
    <w:rsid w:val="005D6BE1"/>
    <w:rsid w:val="005D71A4"/>
    <w:rsid w:val="005E2E37"/>
    <w:rsid w:val="005F3B57"/>
    <w:rsid w:val="005F4DE3"/>
    <w:rsid w:val="005F5118"/>
    <w:rsid w:val="005F5703"/>
    <w:rsid w:val="005F645A"/>
    <w:rsid w:val="005F6D85"/>
    <w:rsid w:val="005F6FE7"/>
    <w:rsid w:val="006036ED"/>
    <w:rsid w:val="00605432"/>
    <w:rsid w:val="00606DC0"/>
    <w:rsid w:val="006071B2"/>
    <w:rsid w:val="00614627"/>
    <w:rsid w:val="00626157"/>
    <w:rsid w:val="006267ED"/>
    <w:rsid w:val="00632BAA"/>
    <w:rsid w:val="00634F65"/>
    <w:rsid w:val="006355F8"/>
    <w:rsid w:val="00636868"/>
    <w:rsid w:val="00636953"/>
    <w:rsid w:val="00640D0A"/>
    <w:rsid w:val="00641354"/>
    <w:rsid w:val="006414EF"/>
    <w:rsid w:val="006430DD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A3A07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33AF4"/>
    <w:rsid w:val="007418D8"/>
    <w:rsid w:val="00750941"/>
    <w:rsid w:val="00750A0B"/>
    <w:rsid w:val="00751030"/>
    <w:rsid w:val="00753A4B"/>
    <w:rsid w:val="007621DE"/>
    <w:rsid w:val="00765109"/>
    <w:rsid w:val="00773C13"/>
    <w:rsid w:val="00785F68"/>
    <w:rsid w:val="00790878"/>
    <w:rsid w:val="00792EDB"/>
    <w:rsid w:val="00793FC9"/>
    <w:rsid w:val="0079418B"/>
    <w:rsid w:val="0079636A"/>
    <w:rsid w:val="007964A8"/>
    <w:rsid w:val="00797765"/>
    <w:rsid w:val="007A5C03"/>
    <w:rsid w:val="007A7CB8"/>
    <w:rsid w:val="007B14BF"/>
    <w:rsid w:val="007B4D1A"/>
    <w:rsid w:val="007B6C11"/>
    <w:rsid w:val="007B71AA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381"/>
    <w:rsid w:val="007E3EAB"/>
    <w:rsid w:val="007E5E8F"/>
    <w:rsid w:val="007E6C52"/>
    <w:rsid w:val="007F07E3"/>
    <w:rsid w:val="007F2453"/>
    <w:rsid w:val="007F6601"/>
    <w:rsid w:val="007F78D4"/>
    <w:rsid w:val="007F7930"/>
    <w:rsid w:val="00801E37"/>
    <w:rsid w:val="00806C8E"/>
    <w:rsid w:val="008137E5"/>
    <w:rsid w:val="0081579F"/>
    <w:rsid w:val="008157A3"/>
    <w:rsid w:val="0082314E"/>
    <w:rsid w:val="008236C2"/>
    <w:rsid w:val="0082392D"/>
    <w:rsid w:val="00825170"/>
    <w:rsid w:val="00826EF1"/>
    <w:rsid w:val="00830A6E"/>
    <w:rsid w:val="008333C3"/>
    <w:rsid w:val="008344FF"/>
    <w:rsid w:val="00835625"/>
    <w:rsid w:val="00840B57"/>
    <w:rsid w:val="0084183B"/>
    <w:rsid w:val="00845E52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0CC"/>
    <w:rsid w:val="00883695"/>
    <w:rsid w:val="008913E0"/>
    <w:rsid w:val="0089190A"/>
    <w:rsid w:val="00892748"/>
    <w:rsid w:val="008948E3"/>
    <w:rsid w:val="008A16C9"/>
    <w:rsid w:val="008A1E15"/>
    <w:rsid w:val="008A3BAA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3D18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16775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35B0"/>
    <w:rsid w:val="00995156"/>
    <w:rsid w:val="009A078F"/>
    <w:rsid w:val="009A39B9"/>
    <w:rsid w:val="009A4492"/>
    <w:rsid w:val="009A57DB"/>
    <w:rsid w:val="009A62C5"/>
    <w:rsid w:val="009A65C7"/>
    <w:rsid w:val="009B3853"/>
    <w:rsid w:val="009B63E1"/>
    <w:rsid w:val="009B6DBF"/>
    <w:rsid w:val="009C1B26"/>
    <w:rsid w:val="009C6A50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E6759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BD9"/>
    <w:rsid w:val="00A36C2C"/>
    <w:rsid w:val="00A441DE"/>
    <w:rsid w:val="00A449AA"/>
    <w:rsid w:val="00A47A15"/>
    <w:rsid w:val="00A5075E"/>
    <w:rsid w:val="00A5142E"/>
    <w:rsid w:val="00A51C2D"/>
    <w:rsid w:val="00A51DD0"/>
    <w:rsid w:val="00A52510"/>
    <w:rsid w:val="00A56545"/>
    <w:rsid w:val="00A625E1"/>
    <w:rsid w:val="00A675B5"/>
    <w:rsid w:val="00A7177C"/>
    <w:rsid w:val="00A72651"/>
    <w:rsid w:val="00A75162"/>
    <w:rsid w:val="00A757A2"/>
    <w:rsid w:val="00A76BD4"/>
    <w:rsid w:val="00A8018A"/>
    <w:rsid w:val="00A817C3"/>
    <w:rsid w:val="00A822B9"/>
    <w:rsid w:val="00A83609"/>
    <w:rsid w:val="00A8465B"/>
    <w:rsid w:val="00A8620D"/>
    <w:rsid w:val="00A91A20"/>
    <w:rsid w:val="00A922F9"/>
    <w:rsid w:val="00A94AFE"/>
    <w:rsid w:val="00A96931"/>
    <w:rsid w:val="00AA39D5"/>
    <w:rsid w:val="00AA4BBC"/>
    <w:rsid w:val="00AA696D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8C"/>
    <w:rsid w:val="00AF0EEA"/>
    <w:rsid w:val="00AF17A3"/>
    <w:rsid w:val="00AF1822"/>
    <w:rsid w:val="00AF3682"/>
    <w:rsid w:val="00AF4BC3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28D0"/>
    <w:rsid w:val="00B237D5"/>
    <w:rsid w:val="00B257AE"/>
    <w:rsid w:val="00B261A1"/>
    <w:rsid w:val="00B26BF1"/>
    <w:rsid w:val="00B26F8D"/>
    <w:rsid w:val="00B30A35"/>
    <w:rsid w:val="00B35084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57D01"/>
    <w:rsid w:val="00B63732"/>
    <w:rsid w:val="00B675AF"/>
    <w:rsid w:val="00B6787D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4AFD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6C39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5CAA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85E33"/>
    <w:rsid w:val="00C905E4"/>
    <w:rsid w:val="00C919DA"/>
    <w:rsid w:val="00C93A77"/>
    <w:rsid w:val="00C94A06"/>
    <w:rsid w:val="00C95F70"/>
    <w:rsid w:val="00CA4757"/>
    <w:rsid w:val="00CA4F7B"/>
    <w:rsid w:val="00CA5D81"/>
    <w:rsid w:val="00CA6347"/>
    <w:rsid w:val="00CA77B9"/>
    <w:rsid w:val="00CB116B"/>
    <w:rsid w:val="00CB1DE0"/>
    <w:rsid w:val="00CB2BE9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174"/>
    <w:rsid w:val="00CE1BE9"/>
    <w:rsid w:val="00CE273C"/>
    <w:rsid w:val="00CE571D"/>
    <w:rsid w:val="00CE59A2"/>
    <w:rsid w:val="00CF4719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35F6"/>
    <w:rsid w:val="00D25BB1"/>
    <w:rsid w:val="00D2679E"/>
    <w:rsid w:val="00D33BB7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2EF6"/>
    <w:rsid w:val="00D63AA9"/>
    <w:rsid w:val="00D63B29"/>
    <w:rsid w:val="00D6494D"/>
    <w:rsid w:val="00D652AD"/>
    <w:rsid w:val="00D6580B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0831"/>
    <w:rsid w:val="00DA3E3E"/>
    <w:rsid w:val="00DB4391"/>
    <w:rsid w:val="00DB5E42"/>
    <w:rsid w:val="00DB74F9"/>
    <w:rsid w:val="00DC16CE"/>
    <w:rsid w:val="00DC29AC"/>
    <w:rsid w:val="00DC484E"/>
    <w:rsid w:val="00DC4E29"/>
    <w:rsid w:val="00DC7BA5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57054"/>
    <w:rsid w:val="00E602E7"/>
    <w:rsid w:val="00E64280"/>
    <w:rsid w:val="00E71C87"/>
    <w:rsid w:val="00E73B6A"/>
    <w:rsid w:val="00E75B70"/>
    <w:rsid w:val="00E84933"/>
    <w:rsid w:val="00E85499"/>
    <w:rsid w:val="00E86594"/>
    <w:rsid w:val="00E86C2A"/>
    <w:rsid w:val="00E919B1"/>
    <w:rsid w:val="00E922EA"/>
    <w:rsid w:val="00E9387D"/>
    <w:rsid w:val="00E939FF"/>
    <w:rsid w:val="00E93C39"/>
    <w:rsid w:val="00E9494E"/>
    <w:rsid w:val="00EA2446"/>
    <w:rsid w:val="00EA6D34"/>
    <w:rsid w:val="00EB1E54"/>
    <w:rsid w:val="00EB4AFC"/>
    <w:rsid w:val="00EB6846"/>
    <w:rsid w:val="00EC31D9"/>
    <w:rsid w:val="00EC336A"/>
    <w:rsid w:val="00EC58A3"/>
    <w:rsid w:val="00EC6A28"/>
    <w:rsid w:val="00ED17D8"/>
    <w:rsid w:val="00ED29A2"/>
    <w:rsid w:val="00ED7A0E"/>
    <w:rsid w:val="00EE2A3A"/>
    <w:rsid w:val="00EE2BB1"/>
    <w:rsid w:val="00EE3661"/>
    <w:rsid w:val="00EE4F87"/>
    <w:rsid w:val="00EF2614"/>
    <w:rsid w:val="00EF330D"/>
    <w:rsid w:val="00EF6750"/>
    <w:rsid w:val="00F002B6"/>
    <w:rsid w:val="00F02CA7"/>
    <w:rsid w:val="00F05938"/>
    <w:rsid w:val="00F07A9C"/>
    <w:rsid w:val="00F1302D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58A0"/>
    <w:rsid w:val="00F4775F"/>
    <w:rsid w:val="00F52F7F"/>
    <w:rsid w:val="00F53806"/>
    <w:rsid w:val="00F542EF"/>
    <w:rsid w:val="00F54957"/>
    <w:rsid w:val="00F71803"/>
    <w:rsid w:val="00F718F4"/>
    <w:rsid w:val="00F72705"/>
    <w:rsid w:val="00F72CBD"/>
    <w:rsid w:val="00F737B1"/>
    <w:rsid w:val="00F812E9"/>
    <w:rsid w:val="00F837A0"/>
    <w:rsid w:val="00F85F59"/>
    <w:rsid w:val="00F877A0"/>
    <w:rsid w:val="00F952B2"/>
    <w:rsid w:val="00F95F46"/>
    <w:rsid w:val="00F96574"/>
    <w:rsid w:val="00F9736E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5B15"/>
    <w:rsid w:val="00FD6101"/>
    <w:rsid w:val="00FD6910"/>
    <w:rsid w:val="00FE1566"/>
    <w:rsid w:val="00FE493B"/>
    <w:rsid w:val="00FE58C7"/>
    <w:rsid w:val="00FE602A"/>
    <w:rsid w:val="00FE6C37"/>
    <w:rsid w:val="00FE7BCA"/>
    <w:rsid w:val="00FF0CD6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t.cn/aex4JF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github.com/sinaweibosdk/weibo_android_sdk/blob/master/%E5%B8%B8%E8%A7%81%E9%97%AE%E9%A2%98%20FAQ.md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15886-73FE-4B19-A47C-408FBF610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3464</Words>
  <Characters>19749</Characters>
  <Application>Microsoft Office Word</Application>
  <DocSecurity>0</DocSecurity>
  <Lines>164</Lines>
  <Paragraphs>46</Paragraphs>
  <ScaleCrop>false</ScaleCrop>
  <Company/>
  <LinksUpToDate>false</LinksUpToDate>
  <CharactersWithSpaces>23167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4</cp:revision>
  <cp:lastPrinted>2016-02-19T10:29:00Z</cp:lastPrinted>
  <dcterms:created xsi:type="dcterms:W3CDTF">2016-02-19T10:29:00Z</dcterms:created>
  <dcterms:modified xsi:type="dcterms:W3CDTF">2016-02-19T10:30:00Z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